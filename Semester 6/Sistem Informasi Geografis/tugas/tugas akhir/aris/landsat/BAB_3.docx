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theme/theme1.xml" ContentType="application/vnd.openxmlformats-officedocument.theme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Override PartName="/word/footer1.xml" ContentType="application/vnd.openxmlformats-officedocument.wordprocessingml.footer+xml"/>
  <Default Extension="jpg" ContentType="image/jpg"/>
  <Default Extension="png" ContentType="image/png"/>
</Types>
</file>

<file path=_rels/.rels><?xml version="1.0" encoding="UTF-8" standalone="yes"?>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officeDocument/2006/relationships/extended-properties" Target="docProps/app.xml"/><Relationship Id="rId3" Type="http://schemas.openxmlformats.org/package/2006/relationships/metadata/core-properties" Target="docProps/core.xml"/></Relationships>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body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20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spacing w:before="29"/>
        <w:ind w:left="4155" w:right="3782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BAB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III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3"/>
          <w:szCs w:val="13"/>
        </w:rPr>
        <w:jc w:val="left"/>
        <w:spacing w:before="7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spacing w:lineRule="exact" w:line="260"/>
        <w:ind w:left="2828" w:right="2564"/>
      </w:pPr>
      <w:r>
        <w:rPr>
          <w:rFonts w:cs="Times New Roman" w:hAnsi="Times New Roman" w:eastAsia="Times New Roman" w:ascii="Times New Roman"/>
          <w:b/>
          <w:spacing w:val="0"/>
          <w:w w:val="100"/>
          <w:position w:val="-1"/>
          <w:sz w:val="24"/>
          <w:szCs w:val="24"/>
        </w:rPr>
        <w:t>PELAK</w:t>
      </w:r>
      <w:r>
        <w:rPr>
          <w:rFonts w:cs="Times New Roman" w:hAnsi="Times New Roman" w:eastAsia="Times New Roman" w:ascii="Times New Roman"/>
          <w:b/>
          <w:spacing w:val="1"/>
          <w:w w:val="100"/>
          <w:position w:val="-1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spacing w:val="0"/>
          <w:w w:val="100"/>
          <w:position w:val="-1"/>
          <w:sz w:val="24"/>
          <w:szCs w:val="24"/>
        </w:rPr>
        <w:t>ANAAN</w:t>
      </w:r>
      <w:r>
        <w:rPr>
          <w:rFonts w:cs="Times New Roman" w:hAnsi="Times New Roman" w:eastAsia="Times New Roman" w:ascii="Times New Roman"/>
          <w:b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position w:val="-1"/>
          <w:sz w:val="24"/>
          <w:szCs w:val="24"/>
        </w:rPr>
        <w:t>PENELITIAN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</w:r>
    </w:p>
    <w:p>
      <w:pPr>
        <w:rPr>
          <w:sz w:val="15"/>
          <w:szCs w:val="15"/>
        </w:rPr>
        <w:jc w:val="left"/>
        <w:spacing w:before="5" w:lineRule="exact" w:line="140"/>
      </w:pPr>
      <w:r>
        <w:rPr>
          <w:sz w:val="15"/>
          <w:szCs w:val="15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29"/>
        <w:ind w:left="588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3.1.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   </w:t>
      </w:r>
      <w:r>
        <w:rPr>
          <w:rFonts w:cs="Times New Roman" w:hAnsi="Times New Roman" w:eastAsia="Times New Roman" w:ascii="Times New Roman"/>
          <w:b/>
          <w:spacing w:val="4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sia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4"/>
          <w:szCs w:val="24"/>
        </w:rPr>
        <w:jc w:val="left"/>
        <w:spacing w:before="12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360"/>
        <w:ind w:left="588" w:right="278" w:firstLine="708"/>
      </w:pP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5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5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kuk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ngumpul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5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5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digun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3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3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3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ngol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3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lit</w:t>
      </w:r>
      <w:r>
        <w:rPr>
          <w:rFonts w:cs="Times New Roman" w:hAnsi="Times New Roman" w:eastAsia="Times New Roman" w:ascii="Times New Roman"/>
          <w:spacing w:val="3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3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3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tode</w:t>
      </w:r>
      <w:r>
        <w:rPr>
          <w:rFonts w:cs="Times New Roman" w:hAnsi="Times New Roman" w:eastAsia="Times New Roman" w:ascii="Times New Roman"/>
          <w:spacing w:val="4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KO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AGSO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untuk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hui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mika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duk.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ksud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luk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untuk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ngol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Cit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lit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5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Cit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lit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M+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7,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lit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8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Rup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bumi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1:25.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0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00,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Tinggi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Air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duk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ungkur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nunj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digun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ngol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hardware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itu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ptop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lun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softwar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).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sumb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lit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ur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nunj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untuk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ngol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lisis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liti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n.</w:t>
      </w:r>
    </w:p>
    <w:p>
      <w:pPr>
        <w:rPr>
          <w:sz w:val="12"/>
          <w:szCs w:val="12"/>
        </w:rPr>
        <w:jc w:val="left"/>
        <w:spacing w:before="8" w:lineRule="exact" w:line="120"/>
      </w:pPr>
      <w:r>
        <w:rPr>
          <w:sz w:val="12"/>
          <w:szCs w:val="12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588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3.1.1.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4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b/>
          <w:spacing w:val="-3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lan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3"/>
          <w:szCs w:val="13"/>
        </w:rPr>
        <w:jc w:val="left"/>
        <w:spacing w:before="4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359"/>
        <w:ind w:left="588" w:right="284" w:firstLine="708"/>
      </w:pP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ngumpul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digun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inst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nsi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mbil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situs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but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in:</w:t>
      </w:r>
    </w:p>
    <w:p>
      <w:pPr>
        <w:rPr>
          <w:sz w:val="12"/>
          <w:szCs w:val="12"/>
        </w:rPr>
        <w:jc w:val="left"/>
        <w:spacing w:before="7" w:lineRule="exact" w:line="120"/>
      </w:pPr>
      <w:r>
        <w:rPr>
          <w:sz w:val="12"/>
          <w:szCs w:val="1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ind w:left="3254"/>
      </w:pP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abel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3.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1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dan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er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</w:p>
    <w:p>
      <w:pPr>
        <w:rPr>
          <w:sz w:val="18"/>
          <w:szCs w:val="18"/>
        </w:rPr>
        <w:jc w:val="left"/>
        <w:spacing w:before="1" w:lineRule="exact" w:line="180"/>
      </w:pPr>
      <w:r>
        <w:rPr>
          <w:sz w:val="18"/>
          <w:szCs w:val="18"/>
        </w:rPr>
      </w:r>
    </w:p>
    <w:tbl>
      <w:tblPr>
        <w:tblW w:w="0" w:type="auto"/>
        <w:tblLook w:val="01E0"/>
        <w:jc w:val="left"/>
        <w:tblInd w:w="582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/>
      <w:tr>
        <w:trPr>
          <w:trHeight w:val="545" w:hRule="exact"/>
        </w:trPr>
        <w:tc>
          <w:tcPr>
            <w:tcW w:w="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No</w:t>
            </w:r>
          </w:p>
        </w:tc>
        <w:tc>
          <w:tcPr>
            <w:tcW w:w="42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5"/>
            </w:pP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J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nis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ta</w:t>
            </w:r>
          </w:p>
        </w:tc>
        <w:tc>
          <w:tcPr>
            <w:tcW w:w="33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umb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ta</w:t>
            </w:r>
          </w:p>
        </w:tc>
      </w:tr>
      <w:tr>
        <w:trPr>
          <w:trHeight w:val="1370" w:hRule="exact"/>
        </w:trPr>
        <w:tc>
          <w:tcPr>
            <w:tcW w:w="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1</w:t>
            </w:r>
          </w:p>
        </w:tc>
        <w:tc>
          <w:tcPr>
            <w:tcW w:w="42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Cit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5"/>
                <w:w w:val="100"/>
                <w:sz w:val="24"/>
                <w:szCs w:val="24"/>
              </w:rPr>
              <w:t>L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nd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5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i/>
                <w:spacing w:val="1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wil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5"/>
                <w:w w:val="100"/>
                <w:sz w:val="24"/>
                <w:szCs w:val="24"/>
              </w:rPr>
              <w:t>y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h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W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duk</w:t>
            </w:r>
          </w:p>
          <w:p>
            <w:pPr>
              <w:rPr>
                <w:sz w:val="13"/>
                <w:szCs w:val="13"/>
              </w:rPr>
              <w:jc w:val="left"/>
              <w:spacing w:before="7" w:lineRule="exact" w:line="120"/>
            </w:pPr>
            <w:r>
              <w:rPr>
                <w:sz w:val="13"/>
                <w:szCs w:val="13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G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j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h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Mungkur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(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W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RS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2,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119,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ow</w:t>
            </w:r>
          </w:p>
          <w:p>
            <w:pPr>
              <w:rPr>
                <w:sz w:val="13"/>
                <w:szCs w:val="13"/>
              </w:rPr>
              <w:jc w:val="left"/>
              <w:spacing w:before="9" w:lineRule="exact" w:line="120"/>
            </w:pPr>
            <w:r>
              <w:rPr>
                <w:sz w:val="13"/>
                <w:szCs w:val="13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66)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k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hun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19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9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4</w:t>
            </w:r>
          </w:p>
        </w:tc>
        <w:tc>
          <w:tcPr>
            <w:tcW w:w="33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hyperlink r:id="rId5">
              <w:r>
                <w:rPr>
                  <w:rFonts w:cs="Times New Roman" w:hAnsi="Times New Roman" w:eastAsia="Times New Roman" w:ascii="Times New Roman"/>
                  <w:spacing w:val="0"/>
                  <w:w w:val="100"/>
                  <w:sz w:val="24"/>
                  <w:szCs w:val="24"/>
                </w:rPr>
                <w:t>http://glov</w:t>
              </w:r>
              <w:r>
                <w:rPr>
                  <w:rFonts w:cs="Times New Roman" w:hAnsi="Times New Roman" w:eastAsia="Times New Roman" w:ascii="Times New Roman"/>
                  <w:spacing w:val="-2"/>
                  <w:w w:val="100"/>
                  <w:sz w:val="24"/>
                  <w:szCs w:val="24"/>
                </w:rPr>
                <w:t>i</w:t>
              </w:r>
              <w:r>
                <w:rPr>
                  <w:rFonts w:cs="Times New Roman" w:hAnsi="Times New Roman" w:eastAsia="Times New Roman" w:ascii="Times New Roman"/>
                  <w:spacing w:val="0"/>
                  <w:w w:val="100"/>
                  <w:sz w:val="24"/>
                  <w:szCs w:val="24"/>
                </w:rPr>
                <w:t>s.usgs.gov/</w:t>
              </w:r>
            </w:hyperlink>
          </w:p>
        </w:tc>
      </w:tr>
      <w:tr>
        <w:trPr>
          <w:trHeight w:val="1373" w:hRule="exact"/>
        </w:trPr>
        <w:tc>
          <w:tcPr>
            <w:tcW w:w="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2</w:t>
            </w:r>
          </w:p>
        </w:tc>
        <w:tc>
          <w:tcPr>
            <w:tcW w:w="42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Cit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5"/>
                <w:w w:val="100"/>
                <w:sz w:val="24"/>
                <w:szCs w:val="24"/>
              </w:rPr>
              <w:t>L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nd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7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i/>
                <w:spacing w:val="1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M+</w:t>
            </w:r>
            <w:r>
              <w:rPr>
                <w:rFonts w:cs="Times New Roman" w:hAnsi="Times New Roman" w:eastAsia="Times New Roman" w:ascii="Times New Roman"/>
                <w:i/>
                <w:spacing w:val="-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w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il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5"/>
                <w:w w:val="100"/>
                <w:sz w:val="24"/>
                <w:szCs w:val="24"/>
              </w:rPr>
              <w:t>y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h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W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duk</w:t>
            </w:r>
          </w:p>
          <w:p>
            <w:pPr>
              <w:rPr>
                <w:sz w:val="13"/>
                <w:szCs w:val="13"/>
              </w:rPr>
              <w:jc w:val="left"/>
              <w:spacing w:before="7" w:lineRule="exact" w:line="120"/>
            </w:pPr>
            <w:r>
              <w:rPr>
                <w:sz w:val="13"/>
                <w:szCs w:val="13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G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j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h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Mungkur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(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W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RS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2,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119,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ow</w:t>
            </w:r>
          </w:p>
          <w:p>
            <w:pPr>
              <w:rPr>
                <w:sz w:val="13"/>
                <w:szCs w:val="13"/>
              </w:rPr>
              <w:jc w:val="left"/>
              <w:spacing w:before="9" w:lineRule="exact" w:line="120"/>
            </w:pPr>
            <w:r>
              <w:rPr>
                <w:sz w:val="13"/>
                <w:szCs w:val="13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66)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k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hun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20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0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0</w:t>
            </w:r>
          </w:p>
        </w:tc>
        <w:tc>
          <w:tcPr>
            <w:tcW w:w="33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hyperlink r:id="rId6">
              <w:r>
                <w:rPr>
                  <w:rFonts w:cs="Times New Roman" w:hAnsi="Times New Roman" w:eastAsia="Times New Roman" w:ascii="Times New Roman"/>
                  <w:spacing w:val="0"/>
                  <w:w w:val="100"/>
                  <w:sz w:val="24"/>
                  <w:szCs w:val="24"/>
                </w:rPr>
                <w:t>http://gl</w:t>
              </w:r>
              <w:r>
                <w:rPr>
                  <w:rFonts w:cs="Times New Roman" w:hAnsi="Times New Roman" w:eastAsia="Times New Roman" w:ascii="Times New Roman"/>
                  <w:spacing w:val="-1"/>
                  <w:w w:val="100"/>
                  <w:sz w:val="24"/>
                  <w:szCs w:val="24"/>
                </w:rPr>
                <w:t>c</w:t>
              </w:r>
              <w:r>
                <w:rPr>
                  <w:rFonts w:cs="Times New Roman" w:hAnsi="Times New Roman" w:eastAsia="Times New Roman" w:ascii="Times New Roman"/>
                  <w:spacing w:val="-1"/>
                  <w:w w:val="100"/>
                  <w:sz w:val="24"/>
                  <w:szCs w:val="24"/>
                </w:rPr>
                <w:t>f</w:t>
              </w:r>
              <w:r>
                <w:rPr>
                  <w:rFonts w:cs="Times New Roman" w:hAnsi="Times New Roman" w:eastAsia="Times New Roman" w:ascii="Times New Roman"/>
                  <w:spacing w:val="0"/>
                  <w:w w:val="100"/>
                  <w:sz w:val="24"/>
                  <w:szCs w:val="24"/>
                </w:rPr>
                <w:t>.umd.</w:t>
              </w:r>
              <w:r>
                <w:rPr>
                  <w:rFonts w:cs="Times New Roman" w:hAnsi="Times New Roman" w:eastAsia="Times New Roman" w:ascii="Times New Roman"/>
                  <w:spacing w:val="-1"/>
                  <w:w w:val="100"/>
                  <w:sz w:val="24"/>
                  <w:szCs w:val="24"/>
                </w:rPr>
                <w:t>e</w:t>
              </w:r>
              <w:r>
                <w:rPr>
                  <w:rFonts w:cs="Times New Roman" w:hAnsi="Times New Roman" w:eastAsia="Times New Roman" w:ascii="Times New Roman"/>
                  <w:spacing w:val="0"/>
                  <w:w w:val="100"/>
                  <w:sz w:val="24"/>
                  <w:szCs w:val="24"/>
                </w:rPr>
                <w:t>du/d</w:t>
              </w:r>
              <w:r>
                <w:rPr>
                  <w:rFonts w:cs="Times New Roman" w:hAnsi="Times New Roman" w:eastAsia="Times New Roman" w:ascii="Times New Roman"/>
                  <w:spacing w:val="-1"/>
                  <w:w w:val="100"/>
                  <w:sz w:val="24"/>
                  <w:szCs w:val="24"/>
                </w:rPr>
                <w:t>a</w:t>
              </w:r>
              <w:r>
                <w:rPr>
                  <w:rFonts w:cs="Times New Roman" w:hAnsi="Times New Roman" w:eastAsia="Times New Roman" w:ascii="Times New Roman"/>
                  <w:spacing w:val="0"/>
                  <w:w w:val="100"/>
                  <w:sz w:val="24"/>
                  <w:szCs w:val="24"/>
                </w:rPr>
                <w:t>t</w:t>
              </w:r>
              <w:r>
                <w:rPr>
                  <w:rFonts w:cs="Times New Roman" w:hAnsi="Times New Roman" w:eastAsia="Times New Roman" w:ascii="Times New Roman"/>
                  <w:spacing w:val="-1"/>
                  <w:w w:val="100"/>
                  <w:sz w:val="24"/>
                  <w:szCs w:val="24"/>
                </w:rPr>
                <w:t>a</w:t>
              </w:r>
              <w:r>
                <w:rPr>
                  <w:rFonts w:cs="Times New Roman" w:hAnsi="Times New Roman" w:eastAsia="Times New Roman" w:ascii="Times New Roman"/>
                  <w:spacing w:val="0"/>
                  <w:w w:val="100"/>
                  <w:sz w:val="24"/>
                  <w:szCs w:val="24"/>
                </w:rPr>
                <w:t>/l</w:t>
              </w:r>
              <w:r>
                <w:rPr>
                  <w:rFonts w:cs="Times New Roman" w:hAnsi="Times New Roman" w:eastAsia="Times New Roman" w:ascii="Times New Roman"/>
                  <w:spacing w:val="-1"/>
                  <w:w w:val="100"/>
                  <w:sz w:val="24"/>
                  <w:szCs w:val="24"/>
                </w:rPr>
                <w:t>a</w:t>
              </w:r>
              <w:r>
                <w:rPr>
                  <w:rFonts w:cs="Times New Roman" w:hAnsi="Times New Roman" w:eastAsia="Times New Roman" w:ascii="Times New Roman"/>
                  <w:spacing w:val="0"/>
                  <w:w w:val="100"/>
                  <w:sz w:val="24"/>
                  <w:szCs w:val="24"/>
                </w:rPr>
                <w:t>nds</w:t>
              </w:r>
              <w:r>
                <w:rPr>
                  <w:rFonts w:cs="Times New Roman" w:hAnsi="Times New Roman" w:eastAsia="Times New Roman" w:ascii="Times New Roman"/>
                  <w:spacing w:val="-1"/>
                  <w:w w:val="100"/>
                  <w:sz w:val="24"/>
                  <w:szCs w:val="24"/>
                </w:rPr>
                <w:t>a</w:t>
              </w:r>
              <w:r>
                <w:rPr>
                  <w:rFonts w:cs="Times New Roman" w:hAnsi="Times New Roman" w:eastAsia="Times New Roman" w:ascii="Times New Roman"/>
                  <w:spacing w:val="0"/>
                  <w:w w:val="100"/>
                  <w:sz w:val="24"/>
                  <w:szCs w:val="24"/>
                </w:rPr>
                <w:t>t/</w:t>
              </w:r>
            </w:hyperlink>
          </w:p>
        </w:tc>
      </w:tr>
      <w:tr>
        <w:trPr>
          <w:trHeight w:val="1526" w:hRule="exact"/>
        </w:trPr>
        <w:tc>
          <w:tcPr>
            <w:tcW w:w="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3</w:t>
            </w:r>
          </w:p>
        </w:tc>
        <w:tc>
          <w:tcPr>
            <w:tcW w:w="42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Cit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5"/>
                <w:w w:val="100"/>
                <w:sz w:val="24"/>
                <w:szCs w:val="24"/>
              </w:rPr>
              <w:t>L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nd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7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i/>
                <w:spacing w:val="1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M+</w:t>
            </w:r>
            <w:r>
              <w:rPr>
                <w:rFonts w:cs="Times New Roman" w:hAnsi="Times New Roman" w:eastAsia="Times New Roman" w:ascii="Times New Roman"/>
                <w:i/>
                <w:spacing w:val="-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w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il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5"/>
                <w:w w:val="100"/>
                <w:sz w:val="24"/>
                <w:szCs w:val="24"/>
              </w:rPr>
              <w:t>y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h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W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duk</w:t>
            </w:r>
          </w:p>
          <w:p>
            <w:pPr>
              <w:rPr>
                <w:sz w:val="13"/>
                <w:szCs w:val="13"/>
              </w:rPr>
              <w:jc w:val="left"/>
              <w:spacing w:before="9" w:lineRule="exact" w:line="120"/>
            </w:pPr>
            <w:r>
              <w:rPr>
                <w:sz w:val="13"/>
                <w:szCs w:val="13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G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j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h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Mungkur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(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W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RS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2,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119,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ow</w:t>
            </w:r>
          </w:p>
          <w:p>
            <w:pPr>
              <w:rPr>
                <w:sz w:val="13"/>
                <w:szCs w:val="13"/>
              </w:rPr>
              <w:jc w:val="left"/>
              <w:spacing w:before="7" w:lineRule="exact" w:line="120"/>
            </w:pPr>
            <w:r>
              <w:rPr>
                <w:sz w:val="13"/>
                <w:szCs w:val="13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66)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k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hun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20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0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4</w:t>
            </w:r>
          </w:p>
        </w:tc>
        <w:tc>
          <w:tcPr>
            <w:tcW w:w="33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hyperlink r:id="rId7">
              <w:r>
                <w:rPr>
                  <w:rFonts w:cs="Times New Roman" w:hAnsi="Times New Roman" w:eastAsia="Times New Roman" w:ascii="Times New Roman"/>
                  <w:spacing w:val="0"/>
                  <w:w w:val="100"/>
                  <w:sz w:val="24"/>
                  <w:szCs w:val="24"/>
                </w:rPr>
                <w:t>http://glov</w:t>
              </w:r>
              <w:r>
                <w:rPr>
                  <w:rFonts w:cs="Times New Roman" w:hAnsi="Times New Roman" w:eastAsia="Times New Roman" w:ascii="Times New Roman"/>
                  <w:spacing w:val="-2"/>
                  <w:w w:val="100"/>
                  <w:sz w:val="24"/>
                  <w:szCs w:val="24"/>
                </w:rPr>
                <w:t>i</w:t>
              </w:r>
              <w:r>
                <w:rPr>
                  <w:rFonts w:cs="Times New Roman" w:hAnsi="Times New Roman" w:eastAsia="Times New Roman" w:ascii="Times New Roman"/>
                  <w:spacing w:val="0"/>
                  <w:w w:val="100"/>
                  <w:sz w:val="24"/>
                  <w:szCs w:val="24"/>
                </w:rPr>
                <w:t>s.usgs.gov/</w:t>
              </w:r>
            </w:hyperlink>
          </w:p>
        </w:tc>
      </w:tr>
    </w:tbl>
    <w:p>
      <w:pPr>
        <w:sectPr>
          <w:pgNumType w:start="1"/>
          <w:pgMar w:footer="938" w:header="0" w:top="1560" w:bottom="280" w:left="1680" w:right="1380"/>
          <w:footerReference w:type="default" r:id="rId4"/>
          <w:pgSz w:w="11920" w:h="16840"/>
        </w:sectPr>
      </w:pP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5" w:lineRule="exact" w:line="280"/>
      </w:pPr>
      <w:r>
        <w:rPr>
          <w:sz w:val="28"/>
          <w:szCs w:val="28"/>
        </w:rPr>
      </w:r>
    </w:p>
    <w:tbl>
      <w:tblPr>
        <w:tblW w:w="0" w:type="auto"/>
        <w:tblLook w:val="01E0"/>
        <w:jc w:val="left"/>
        <w:tblInd w:w="582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/>
      <w:tr>
        <w:trPr>
          <w:trHeight w:val="1373" w:hRule="exact"/>
        </w:trPr>
        <w:tc>
          <w:tcPr>
            <w:tcW w:w="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4</w:t>
            </w:r>
          </w:p>
        </w:tc>
        <w:tc>
          <w:tcPr>
            <w:tcW w:w="42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Cit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5"/>
                <w:w w:val="100"/>
                <w:sz w:val="24"/>
                <w:szCs w:val="24"/>
              </w:rPr>
              <w:t>L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nd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7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i/>
                <w:spacing w:val="1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M+</w:t>
            </w:r>
            <w:r>
              <w:rPr>
                <w:rFonts w:cs="Times New Roman" w:hAnsi="Times New Roman" w:eastAsia="Times New Roman" w:ascii="Times New Roman"/>
                <w:i/>
                <w:spacing w:val="-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w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il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5"/>
                <w:w w:val="100"/>
                <w:sz w:val="24"/>
                <w:szCs w:val="24"/>
              </w:rPr>
              <w:t>y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h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W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duk</w:t>
            </w:r>
          </w:p>
          <w:p>
            <w:pPr>
              <w:rPr>
                <w:sz w:val="13"/>
                <w:szCs w:val="13"/>
              </w:rPr>
              <w:jc w:val="left"/>
              <w:spacing w:before="9" w:lineRule="exact" w:line="120"/>
            </w:pPr>
            <w:r>
              <w:rPr>
                <w:sz w:val="13"/>
                <w:szCs w:val="13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G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j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h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Mungkur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(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W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RS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2,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119,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ow</w:t>
            </w:r>
          </w:p>
          <w:p>
            <w:pPr>
              <w:rPr>
                <w:sz w:val="13"/>
                <w:szCs w:val="13"/>
              </w:rPr>
              <w:jc w:val="left"/>
              <w:spacing w:before="7" w:lineRule="exact" w:line="120"/>
            </w:pPr>
            <w:r>
              <w:rPr>
                <w:sz w:val="13"/>
                <w:szCs w:val="13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66)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k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hun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20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0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9</w:t>
            </w:r>
          </w:p>
        </w:tc>
        <w:tc>
          <w:tcPr>
            <w:tcW w:w="33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hyperlink r:id="rId8">
              <w:r>
                <w:rPr>
                  <w:rFonts w:cs="Times New Roman" w:hAnsi="Times New Roman" w:eastAsia="Times New Roman" w:ascii="Times New Roman"/>
                  <w:spacing w:val="0"/>
                  <w:w w:val="100"/>
                  <w:sz w:val="24"/>
                  <w:szCs w:val="24"/>
                </w:rPr>
                <w:t>http://glov</w:t>
              </w:r>
              <w:r>
                <w:rPr>
                  <w:rFonts w:cs="Times New Roman" w:hAnsi="Times New Roman" w:eastAsia="Times New Roman" w:ascii="Times New Roman"/>
                  <w:spacing w:val="-2"/>
                  <w:w w:val="100"/>
                  <w:sz w:val="24"/>
                  <w:szCs w:val="24"/>
                </w:rPr>
                <w:t>i</w:t>
              </w:r>
              <w:r>
                <w:rPr>
                  <w:rFonts w:cs="Times New Roman" w:hAnsi="Times New Roman" w:eastAsia="Times New Roman" w:ascii="Times New Roman"/>
                  <w:spacing w:val="0"/>
                  <w:w w:val="100"/>
                  <w:sz w:val="24"/>
                  <w:szCs w:val="24"/>
                </w:rPr>
                <w:t>s.usgs.gov/</w:t>
              </w:r>
            </w:hyperlink>
          </w:p>
        </w:tc>
      </w:tr>
      <w:tr>
        <w:trPr>
          <w:trHeight w:val="1370" w:hRule="exact"/>
        </w:trPr>
        <w:tc>
          <w:tcPr>
            <w:tcW w:w="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5</w:t>
            </w:r>
          </w:p>
        </w:tc>
        <w:tc>
          <w:tcPr>
            <w:tcW w:w="42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Cit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5"/>
                <w:w w:val="100"/>
                <w:sz w:val="24"/>
                <w:szCs w:val="24"/>
              </w:rPr>
              <w:t>L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nd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8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O</w:t>
            </w:r>
            <w:r>
              <w:rPr>
                <w:rFonts w:cs="Times New Roman" w:hAnsi="Times New Roman" w:eastAsia="Times New Roman" w:ascii="Times New Roman"/>
                <w:i/>
                <w:spacing w:val="1"/>
                <w:w w:val="100"/>
                <w:sz w:val="24"/>
                <w:szCs w:val="24"/>
              </w:rPr>
              <w:t>L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wil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5"/>
                <w:w w:val="100"/>
                <w:sz w:val="24"/>
                <w:szCs w:val="24"/>
              </w:rPr>
              <w:t>y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h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W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duk</w:t>
            </w:r>
          </w:p>
          <w:p>
            <w:pPr>
              <w:rPr>
                <w:sz w:val="13"/>
                <w:szCs w:val="13"/>
              </w:rPr>
              <w:jc w:val="left"/>
              <w:spacing w:before="7" w:lineRule="exact" w:line="120"/>
            </w:pPr>
            <w:r>
              <w:rPr>
                <w:sz w:val="13"/>
                <w:szCs w:val="13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G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j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h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Mungkur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(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W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RS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2,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119,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ow</w:t>
            </w:r>
          </w:p>
          <w:p>
            <w:pPr>
              <w:rPr>
                <w:sz w:val="13"/>
                <w:szCs w:val="13"/>
              </w:rPr>
              <w:jc w:val="left"/>
              <w:spacing w:before="9" w:lineRule="exact" w:line="120"/>
            </w:pPr>
            <w:r>
              <w:rPr>
                <w:sz w:val="13"/>
                <w:szCs w:val="13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66)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k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hun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20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1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4</w:t>
            </w:r>
          </w:p>
        </w:tc>
        <w:tc>
          <w:tcPr>
            <w:tcW w:w="33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hyperlink r:id="rId9">
              <w:r>
                <w:rPr>
                  <w:rFonts w:cs="Times New Roman" w:hAnsi="Times New Roman" w:eastAsia="Times New Roman" w:ascii="Times New Roman"/>
                  <w:spacing w:val="0"/>
                  <w:w w:val="100"/>
                  <w:sz w:val="24"/>
                  <w:szCs w:val="24"/>
                </w:rPr>
                <w:t>http://glov</w:t>
              </w:r>
              <w:r>
                <w:rPr>
                  <w:rFonts w:cs="Times New Roman" w:hAnsi="Times New Roman" w:eastAsia="Times New Roman" w:ascii="Times New Roman"/>
                  <w:spacing w:val="-2"/>
                  <w:w w:val="100"/>
                  <w:sz w:val="24"/>
                  <w:szCs w:val="24"/>
                </w:rPr>
                <w:t>i</w:t>
              </w:r>
              <w:r>
                <w:rPr>
                  <w:rFonts w:cs="Times New Roman" w:hAnsi="Times New Roman" w:eastAsia="Times New Roman" w:ascii="Times New Roman"/>
                  <w:spacing w:val="0"/>
                  <w:w w:val="100"/>
                  <w:sz w:val="24"/>
                  <w:szCs w:val="24"/>
                </w:rPr>
                <w:t>s.usgs.gov/</w:t>
              </w:r>
            </w:hyperlink>
          </w:p>
        </w:tc>
      </w:tr>
      <w:tr>
        <w:trPr>
          <w:trHeight w:val="1373" w:hRule="exact"/>
        </w:trPr>
        <w:tc>
          <w:tcPr>
            <w:tcW w:w="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6</w:t>
            </w:r>
          </w:p>
        </w:tc>
        <w:tc>
          <w:tcPr>
            <w:tcW w:w="42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Tinggi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Muka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Air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W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duk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G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j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h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Mungkur</w:t>
            </w:r>
          </w:p>
          <w:p>
            <w:pPr>
              <w:rPr>
                <w:sz w:val="13"/>
                <w:szCs w:val="13"/>
              </w:rPr>
              <w:jc w:val="left"/>
              <w:spacing w:before="9" w:lineRule="exact" w:line="120"/>
            </w:pPr>
            <w:r>
              <w:rPr>
                <w:sz w:val="13"/>
                <w:szCs w:val="13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da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ngg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k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c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it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lit</w:t>
            </w:r>
          </w:p>
          <w:p>
            <w:pPr>
              <w:rPr>
                <w:sz w:val="13"/>
                <w:szCs w:val="13"/>
              </w:rPr>
              <w:jc w:val="left"/>
              <w:spacing w:before="7" w:lineRule="exact" w:line="120"/>
            </w:pPr>
            <w:r>
              <w:rPr>
                <w:sz w:val="13"/>
                <w:szCs w:val="13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5"/>
            </w:pP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4"/>
                <w:szCs w:val="24"/>
              </w:rPr>
              <w:t>L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nd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</w:t>
            </w:r>
          </w:p>
        </w:tc>
        <w:tc>
          <w:tcPr>
            <w:tcW w:w="33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rum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J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sa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Ti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ta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wil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5"/>
                <w:w w:val="100"/>
                <w:sz w:val="24"/>
                <w:szCs w:val="24"/>
              </w:rPr>
              <w:t>y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h</w:t>
            </w:r>
          </w:p>
          <w:p>
            <w:pPr>
              <w:rPr>
                <w:sz w:val="13"/>
                <w:szCs w:val="13"/>
              </w:rPr>
              <w:jc w:val="left"/>
              <w:spacing w:before="9" w:lineRule="exact" w:line="120"/>
            </w:pPr>
            <w:r>
              <w:rPr>
                <w:sz w:val="13"/>
                <w:szCs w:val="13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2"/>
            </w:pP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ung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B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ng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w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olo</w:t>
            </w:r>
          </w:p>
        </w:tc>
      </w:tr>
      <w:tr>
        <w:trPr>
          <w:trHeight w:val="958" w:hRule="exact"/>
        </w:trPr>
        <w:tc>
          <w:tcPr>
            <w:tcW w:w="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7</w:t>
            </w:r>
          </w:p>
        </w:tc>
        <w:tc>
          <w:tcPr>
            <w:tcW w:w="42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5"/>
            </w:pP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ta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Ru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bumi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k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la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1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: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25.000</w:t>
            </w:r>
          </w:p>
          <w:p>
            <w:pPr>
              <w:rPr>
                <w:sz w:val="13"/>
                <w:szCs w:val="13"/>
              </w:rPr>
              <w:jc w:val="left"/>
              <w:spacing w:before="9" w:lineRule="exact" w:line="120"/>
            </w:pPr>
            <w:r>
              <w:rPr>
                <w:sz w:val="13"/>
                <w:szCs w:val="13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hun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1994</w:t>
            </w:r>
          </w:p>
        </w:tc>
        <w:tc>
          <w:tcPr>
            <w:tcW w:w="33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B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kosu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</w:t>
            </w:r>
          </w:p>
        </w:tc>
      </w:tr>
    </w:tbl>
    <w:p>
      <w:pPr>
        <w:rPr>
          <w:sz w:val="20"/>
          <w:szCs w:val="20"/>
        </w:rPr>
        <w:jc w:val="left"/>
        <w:spacing w:before="3"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29" w:lineRule="auto" w:line="360"/>
        <w:ind w:left="588" w:right="283" w:firstLine="708"/>
      </w:pP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sumb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butk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s,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ngumpul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juga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kuk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ung.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kuk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tode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obs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untuk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umum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duk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untuk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ij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lisa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liti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n.</w:t>
      </w:r>
    </w:p>
    <w:p>
      <w:pPr>
        <w:rPr>
          <w:sz w:val="13"/>
          <w:szCs w:val="13"/>
        </w:rPr>
        <w:jc w:val="left"/>
        <w:spacing w:before="1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588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3.1.2.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4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at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li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3"/>
          <w:szCs w:val="13"/>
        </w:rPr>
        <w:jc w:val="left"/>
        <w:spacing w:before="2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96"/>
      </w:pP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liti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digun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iti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:</w:t>
      </w:r>
    </w:p>
    <w:p>
      <w:pPr>
        <w:rPr>
          <w:sz w:val="13"/>
          <w:szCs w:val="13"/>
        </w:rPr>
        <w:jc w:val="left"/>
        <w:spacing w:before="9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871"/>
      </w:pP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 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hardw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re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)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:</w:t>
      </w:r>
    </w:p>
    <w:p>
      <w:pPr>
        <w:rPr>
          <w:sz w:val="13"/>
          <w:szCs w:val="13"/>
        </w:rPr>
        <w:jc w:val="left"/>
        <w:spacing w:before="7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96"/>
      </w:pP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1.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aptop</w:t>
      </w:r>
      <w:r>
        <w:rPr>
          <w:rFonts w:cs="Times New Roman" w:hAnsi="Times New Roman" w:eastAsia="Times New Roman" w:ascii="Times New Roman"/>
          <w:i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Asus</w:t>
      </w:r>
      <w:r>
        <w:rPr>
          <w:rFonts w:cs="Times New Roman" w:hAnsi="Times New Roman" w:eastAsia="Times New Roman" w:ascii="Times New Roman"/>
          <w:i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nt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®</w:t>
      </w:r>
      <w:r>
        <w:rPr>
          <w:rFonts w:cs="Times New Roman" w:hAnsi="Times New Roman" w:eastAsia="Times New Roman" w:ascii="Times New Roman"/>
          <w:i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Cor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™</w:t>
      </w:r>
      <w:r>
        <w:rPr>
          <w:rFonts w:cs="Times New Roman" w:hAnsi="Times New Roman" w:eastAsia="Times New Roman" w:ascii="Times New Roman"/>
          <w:i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i3</w:t>
      </w:r>
      <w:r>
        <w:rPr>
          <w:rFonts w:cs="Times New Roman" w:hAnsi="Times New Roman" w:eastAsia="Times New Roman" w:ascii="Times New Roman"/>
          <w:i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CPU</w:t>
      </w:r>
      <w:r>
        <w:rPr>
          <w:rFonts w:cs="Times New Roman" w:hAnsi="Times New Roman" w:eastAsia="Times New Roman" w:ascii="Times New Roman"/>
          <w:i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i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370</w:t>
      </w:r>
      <w:r>
        <w:rPr>
          <w:rFonts w:cs="Times New Roman" w:hAnsi="Times New Roman" w:eastAsia="Times New Roman" w:ascii="Times New Roman"/>
          <w:i/>
          <w:spacing w:val="12"/>
          <w:w w:val="100"/>
          <w:sz w:val="24"/>
          <w:szCs w:val="24"/>
        </w:rPr>
        <w:t> </w:t>
      </w:r>
      <w:hyperlink r:id="rId10">
        <w:r>
          <w:rPr>
            <w:rFonts w:cs="Times New Roman" w:hAnsi="Times New Roman" w:eastAsia="Times New Roman" w:ascii="Times New Roman"/>
            <w:i/>
            <w:spacing w:val="0"/>
            <w:w w:val="100"/>
            <w:sz w:val="24"/>
            <w:szCs w:val="24"/>
          </w:rPr>
          <w:t>@2.</w:t>
        </w:r>
        <w:r>
          <w:rPr>
            <w:rFonts w:cs="Times New Roman" w:hAnsi="Times New Roman" w:eastAsia="Times New Roman" w:ascii="Times New Roman"/>
            <w:i/>
            <w:spacing w:val="2"/>
            <w:w w:val="100"/>
            <w:sz w:val="24"/>
            <w:szCs w:val="24"/>
          </w:rPr>
          <w:t>4</w:t>
        </w:r>
        <w:r>
          <w:rPr>
            <w:rFonts w:cs="Times New Roman" w:hAnsi="Times New Roman" w:eastAsia="Times New Roman" w:ascii="Times New Roman"/>
            <w:i/>
            <w:spacing w:val="0"/>
            <w:w w:val="100"/>
            <w:sz w:val="24"/>
            <w:szCs w:val="24"/>
          </w:rPr>
          <w:t>0Ghz</w:t>
        </w:r>
      </w:hyperlink>
      <w:r>
        <w:rPr>
          <w:rFonts w:cs="Times New Roman" w:hAnsi="Times New Roman" w:eastAsia="Times New Roman" w:ascii="Times New Roman"/>
          <w:i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(4</w:t>
      </w:r>
      <w:r>
        <w:rPr>
          <w:rFonts w:cs="Times New Roman" w:hAnsi="Times New Roman" w:eastAsia="Times New Roman" w:ascii="Times New Roman"/>
          <w:i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CPU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)</w:t>
      </w:r>
      <w:r>
        <w:rPr>
          <w:rFonts w:cs="Times New Roman" w:hAnsi="Times New Roman" w:eastAsia="Times New Roman" w:ascii="Times New Roman"/>
          <w:i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3"/>
          <w:szCs w:val="13"/>
        </w:rPr>
        <w:jc w:val="left"/>
        <w:spacing w:before="9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656"/>
      </w:pP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2,00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GB,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Hardisk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320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B.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4"/>
          <w:szCs w:val="24"/>
        </w:rPr>
        <w:jc w:val="left"/>
        <w:spacing w:before="17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96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Digit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</w:p>
    <w:p>
      <w:pPr>
        <w:rPr>
          <w:sz w:val="24"/>
          <w:szCs w:val="24"/>
        </w:rPr>
        <w:jc w:val="left"/>
        <w:spacing w:before="19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96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3.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GSP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Handh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ld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4"/>
          <w:szCs w:val="24"/>
        </w:rPr>
        <w:jc w:val="left"/>
        <w:spacing w:before="17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871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softwar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)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:</w:t>
      </w:r>
    </w:p>
    <w:p>
      <w:pPr>
        <w:rPr>
          <w:sz w:val="13"/>
          <w:szCs w:val="13"/>
        </w:rPr>
        <w:jc w:val="left"/>
        <w:spacing w:before="7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360"/>
        <w:ind w:left="1656" w:right="280" w:hanging="360"/>
        <w:sectPr>
          <w:pgMar w:header="0" w:footer="938" w:top="1560" w:bottom="280" w:left="1680" w:right="1380"/>
          <w:pgSz w:w="11920" w:h="16840"/>
        </w:sectPr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app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7.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0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digun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untuk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kuk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ksi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diom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ik,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ukk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umus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KO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AGS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konv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rast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ktor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v)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konv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ktor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sha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efile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(.shp).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15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29" w:lineRule="auto" w:line="359"/>
        <w:ind w:left="1656" w:right="79" w:hanging="36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ENVI</w:t>
      </w:r>
      <w:r>
        <w:rPr>
          <w:rFonts w:cs="Times New Roman" w:hAnsi="Times New Roman" w:eastAsia="Times New Roman" w:ascii="Times New Roman"/>
          <w:i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5</w:t>
      </w:r>
      <w:r>
        <w:rPr>
          <w:rFonts w:cs="Times New Roman" w:hAnsi="Times New Roman" w:eastAsia="Times New Roman" w:ascii="Times New Roman"/>
          <w:i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sp</w:t>
      </w:r>
      <w:r>
        <w:rPr>
          <w:rFonts w:cs="Times New Roman" w:hAnsi="Times New Roman" w:eastAsia="Times New Roman" w:ascii="Times New Roman"/>
          <w:i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3</w:t>
      </w:r>
      <w:r>
        <w:rPr>
          <w:rFonts w:cs="Times New Roman" w:hAnsi="Times New Roman" w:eastAsia="Times New Roman" w:ascii="Times New Roman"/>
          <w:i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igun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untuk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kuk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Gapfill</w:t>
      </w:r>
      <w:r>
        <w:rPr>
          <w:rFonts w:cs="Times New Roman" w:hAnsi="Times New Roman" w:eastAsia="Times New Roman" w:ascii="Times New Roman"/>
          <w:i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ksi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diom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ik,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bung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sil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downloa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</w:p>
    <w:p>
      <w:pPr>
        <w:rPr>
          <w:sz w:val="12"/>
          <w:szCs w:val="12"/>
        </w:rPr>
        <w:jc w:val="left"/>
        <w:spacing w:before="7" w:lineRule="exact" w:line="120"/>
      </w:pPr>
      <w:r>
        <w:rPr>
          <w:sz w:val="12"/>
          <w:szCs w:val="12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360"/>
        <w:ind w:left="1656" w:right="81" w:hanging="36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3.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Ar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i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10.1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digu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untuk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kuk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konv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rast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shap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file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kto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diting</w:t>
      </w:r>
      <w:r>
        <w:rPr>
          <w:rFonts w:cs="Times New Roman" w:hAnsi="Times New Roman" w:eastAsia="Times New Roman" w:ascii="Times New Roman"/>
          <w:i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shap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file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kto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diting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ngol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n.</w:t>
      </w:r>
    </w:p>
    <w:p>
      <w:pPr>
        <w:rPr>
          <w:sz w:val="12"/>
          <w:szCs w:val="12"/>
        </w:rPr>
        <w:jc w:val="left"/>
        <w:spacing w:before="4" w:lineRule="exact" w:line="120"/>
      </w:pPr>
      <w:r>
        <w:rPr>
          <w:sz w:val="12"/>
          <w:szCs w:val="12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96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4.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rosoft</w:t>
      </w:r>
      <w:r>
        <w:rPr>
          <w:rFonts w:cs="Times New Roman" w:hAnsi="Times New Roman" w:eastAsia="Times New Roman" w:ascii="Times New Roman"/>
          <w:i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-6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ord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digun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untuk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liti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n.</w:t>
      </w:r>
    </w:p>
    <w:p>
      <w:pPr>
        <w:rPr>
          <w:sz w:val="24"/>
          <w:szCs w:val="24"/>
        </w:rPr>
        <w:jc w:val="left"/>
        <w:spacing w:before="19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359"/>
        <w:ind w:left="1654" w:right="87" w:hanging="358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5.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rosoft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x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i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digun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untuk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hitung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lisis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duk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ngol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mika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i.</w:t>
      </w:r>
    </w:p>
    <w:p>
      <w:pPr>
        <w:rPr>
          <w:sz w:val="24"/>
          <w:szCs w:val="24"/>
        </w:rPr>
        <w:jc w:val="left"/>
        <w:spacing w:before="12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ind w:left="588" w:right="5457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3.1.3.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4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2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li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4"/>
          <w:szCs w:val="24"/>
        </w:rPr>
        <w:jc w:val="left"/>
        <w:spacing w:before="12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96"/>
      </w:pP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liti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ini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kuk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nggun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lit</w:t>
      </w:r>
      <w:r>
        <w:rPr>
          <w:rFonts w:cs="Times New Roman" w:hAnsi="Times New Roman" w:eastAsia="Times New Roman" w:ascii="Times New Roman"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5</w:t>
      </w:r>
    </w:p>
    <w:p>
      <w:pPr>
        <w:rPr>
          <w:sz w:val="13"/>
          <w:szCs w:val="13"/>
        </w:rPr>
        <w:jc w:val="left"/>
        <w:spacing w:before="9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359"/>
        <w:ind w:left="588" w:right="80"/>
      </w:pP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hun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1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9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9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4,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lit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7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M+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untuk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3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(tig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)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hun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itu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2000,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2004,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2009,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lit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8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hun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2014.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Tuju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untuk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hui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mika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ntuk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mo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duk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Mungkur</w:t>
      </w:r>
      <w:r>
        <w:rPr>
          <w:rFonts w:cs="Times New Roman" w:hAnsi="Times New Roman" w:eastAsia="Times New Roman" w:ascii="Times New Roman"/>
          <w:spacing w:val="3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io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±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5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hun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hun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1994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hun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6" w:lineRule="auto" w:line="360"/>
        <w:ind w:left="588" w:right="78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2014.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bih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hulu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ku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pr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pro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ssing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4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4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ksi</w:t>
      </w:r>
      <w:r>
        <w:rPr>
          <w:rFonts w:cs="Times New Roman" w:hAnsi="Times New Roman" w:eastAsia="Times New Roman" w:ascii="Times New Roman"/>
          <w:spacing w:val="4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diom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ik</w:t>
      </w:r>
      <w:r>
        <w:rPr>
          <w:rFonts w:cs="Times New Roman" w:hAnsi="Times New Roman" w:eastAsia="Times New Roman" w:ascii="Times New Roman"/>
          <w:spacing w:val="4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4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kuk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4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4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nil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DN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Digit</w:t>
      </w:r>
      <w:r>
        <w:rPr>
          <w:rFonts w:cs="Times New Roman" w:hAnsi="Times New Roman" w:eastAsia="Times New Roman" w:ascii="Times New Roman"/>
          <w:i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numb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)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sing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sing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nj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OA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-3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op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i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Athmosph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i/>
          <w:spacing w:val="3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)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adian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mudi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kuk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ksi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nggun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pr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pro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ssing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njut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sukk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umus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KO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AGSO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njutk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ko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ngol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umus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KO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AGSO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nj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mudi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kuk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diting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ktor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ngol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umus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untuk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ntuk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duk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Mungkur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hun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n.</w:t>
      </w:r>
    </w:p>
    <w:p>
      <w:pPr>
        <w:rPr>
          <w:sz w:val="12"/>
          <w:szCs w:val="12"/>
        </w:rPr>
        <w:jc w:val="left"/>
        <w:spacing w:before="6" w:lineRule="exact" w:line="120"/>
      </w:pPr>
      <w:r>
        <w:rPr>
          <w:sz w:val="12"/>
          <w:szCs w:val="12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360"/>
        <w:ind w:left="588" w:right="82" w:firstLine="708"/>
        <w:sectPr>
          <w:pgMar w:header="0" w:footer="938" w:top="1560" w:bottom="280" w:left="1680" w:right="1580"/>
          <w:pgSz w:w="11920" w:h="16840"/>
        </w:sectPr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khir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ku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lisa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ntuk/mo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duk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Mungkur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ndingk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ntuk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hun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Untuk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hui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liti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sil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ngol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umus,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kuk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lid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lui</w:t>
      </w:r>
      <w:r>
        <w:rPr>
          <w:rFonts w:cs="Times New Roman" w:hAnsi="Times New Roman" w:eastAsia="Times New Roman" w:ascii="Times New Roman"/>
          <w:spacing w:val="4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5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4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4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4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koo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4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titik</w:t>
      </w:r>
      <w:r>
        <w:rPr>
          <w:rFonts w:cs="Times New Roman" w:hAnsi="Times New Roman" w:eastAsia="Times New Roman" w:ascii="Times New Roman"/>
          <w:spacing w:val="5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4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itik</w:t>
      </w:r>
      <w:r>
        <w:rPr>
          <w:rFonts w:cs="Times New Roman" w:hAnsi="Times New Roman" w:eastAsia="Times New Roman" w:ascii="Times New Roman"/>
          <w:spacing w:val="4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pinggi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duk.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20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29"/>
        <w:ind w:left="588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3.2.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   </w:t>
      </w:r>
      <w:r>
        <w:rPr>
          <w:rFonts w:cs="Times New Roman" w:hAnsi="Times New Roman" w:eastAsia="Times New Roman" w:ascii="Times New Roman"/>
          <w:b/>
          <w:spacing w:val="4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gola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4"/>
          <w:szCs w:val="24"/>
        </w:rPr>
        <w:jc w:val="left"/>
        <w:spacing w:before="12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360"/>
        <w:ind w:left="588" w:right="84" w:firstLine="708"/>
      </w:pP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ngol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liti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kuk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pr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pr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ss</w:t>
      </w:r>
      <w:r>
        <w:rPr>
          <w:rFonts w:cs="Times New Roman" w:hAnsi="Times New Roman" w:eastAsia="Times New Roman" w:ascii="Times New Roman"/>
          <w:i/>
          <w:spacing w:val="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lisa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mo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duk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iode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±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5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hun.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–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but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:</w:t>
      </w:r>
    </w:p>
    <w:p>
      <w:pPr>
        <w:rPr>
          <w:sz w:val="24"/>
          <w:szCs w:val="24"/>
        </w:rPr>
        <w:jc w:val="left"/>
        <w:spacing w:before="11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588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3.2.1.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4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Ga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Fill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Ci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sat</w:t>
      </w:r>
      <w:r>
        <w:rPr>
          <w:rFonts w:cs="Times New Roman" w:hAnsi="Times New Roman" w:eastAsia="Times New Roman" w:ascii="Times New Roman"/>
          <w:b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7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4"/>
          <w:szCs w:val="24"/>
        </w:rPr>
        <w:t>TM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+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i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b/>
          <w:i/>
          <w:spacing w:val="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b/>
          <w:i/>
          <w:spacing w:val="-1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b/>
          <w:i/>
          <w:spacing w:val="-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4"/>
          <w:szCs w:val="24"/>
        </w:rPr>
        <w:jc w:val="left"/>
        <w:spacing w:before="12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360"/>
        <w:ind w:left="588" w:right="78" w:firstLine="708"/>
      </w:pP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lum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kuk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ngol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njut,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bih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hulu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kuk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gap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fill</w:t>
      </w:r>
      <w:r>
        <w:rPr>
          <w:rFonts w:cs="Times New Roman" w:hAnsi="Times New Roman" w:eastAsia="Times New Roman" w:ascii="Times New Roman"/>
          <w:i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untuk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M+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gap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fill</w:t>
      </w:r>
      <w:r>
        <w:rPr>
          <w:rFonts w:cs="Times New Roman" w:hAnsi="Times New Roman" w:eastAsia="Times New Roman" w:ascii="Times New Roman"/>
          <w:i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kuk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7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M+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hun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2004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2009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strippin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tuju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piks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–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piks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/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gap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isi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piks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–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piks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miliki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</w:p>
    <w:p>
      <w:pPr>
        <w:rPr>
          <w:sz w:val="12"/>
          <w:szCs w:val="12"/>
        </w:rPr>
        <w:jc w:val="left"/>
        <w:spacing w:before="6" w:lineRule="exact" w:line="120"/>
      </w:pPr>
      <w:r>
        <w:rPr>
          <w:sz w:val="12"/>
          <w:szCs w:val="12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360"/>
        <w:ind w:left="588" w:right="78" w:firstLine="708"/>
      </w:pP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kuk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nggun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software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ENVI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5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sp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3</w:t>
      </w:r>
      <w:r>
        <w:rPr>
          <w:rFonts w:cs="Times New Roman" w:hAnsi="Times New Roman" w:eastAsia="Times New Roman" w:ascii="Times New Roman"/>
          <w:i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miliki</w:t>
      </w:r>
      <w:r>
        <w:rPr>
          <w:rFonts w:cs="Times New Roman" w:hAnsi="Times New Roman" w:eastAsia="Times New Roman" w:ascii="Times New Roman"/>
          <w:spacing w:val="5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tools</w:t>
      </w:r>
      <w:r>
        <w:rPr>
          <w:rFonts w:cs="Times New Roman" w:hAnsi="Times New Roman" w:eastAsia="Times New Roman" w:ascii="Times New Roman"/>
          <w:i/>
          <w:spacing w:val="5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pr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pro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ssing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Gapfill</w:t>
      </w:r>
      <w:r>
        <w:rPr>
          <w:rFonts w:cs="Times New Roman" w:hAnsi="Times New Roman" w:eastAsia="Times New Roman" w:ascii="Times New Roman"/>
          <w:i/>
          <w:spacing w:val="5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untuk</w:t>
      </w:r>
      <w:r>
        <w:rPr>
          <w:rFonts w:cs="Times New Roman" w:hAnsi="Times New Roman" w:eastAsia="Times New Roman" w:ascii="Times New Roman"/>
          <w:spacing w:val="5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5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gap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fill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7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M+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off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dil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kuk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mbuka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file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dua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diisi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digun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ngisi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/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</w:p>
    <w:p>
      <w:pPr>
        <w:rPr>
          <w:sz w:val="12"/>
          <w:szCs w:val="12"/>
        </w:rPr>
        <w:jc w:val="left"/>
        <w:spacing w:before="10" w:lineRule="exact" w:line="120"/>
      </w:pPr>
      <w:r>
        <w:rPr>
          <w:sz w:val="12"/>
          <w:szCs w:val="12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2789"/>
      </w:pPr>
      <w:r>
        <w:pict>
          <v:shape type="#_x0000_t75" style="width:212.04pt;height:252.84pt">
            <v:imagedata o:title="" r:id="rId11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24"/>
          <w:szCs w:val="24"/>
        </w:rPr>
        <w:jc w:val="left"/>
        <w:spacing w:before="13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ind w:left="2614"/>
        <w:sectPr>
          <w:pgMar w:header="0" w:footer="938" w:top="1560" w:bottom="280" w:left="1680" w:right="1580"/>
          <w:pgSz w:w="11920" w:h="16840"/>
        </w:sectPr>
      </w:pP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bar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3.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1.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dan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si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15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spacing w:before="29"/>
        <w:ind w:left="1258" w:right="84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mudi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mbuka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Ba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ic</w:t>
      </w:r>
      <w:r>
        <w:rPr>
          <w:rFonts w:cs="Times New Roman" w:hAnsi="Times New Roman" w:eastAsia="Times New Roman" w:ascii="Times New Roman"/>
          <w:i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tools</w:t>
      </w:r>
      <w:r>
        <w:rPr>
          <w:rFonts w:cs="Times New Roman" w:hAnsi="Times New Roman" w:eastAsia="Times New Roman" w:ascii="Times New Roman"/>
          <w:i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–</w:t>
      </w:r>
      <w:r>
        <w:rPr>
          <w:rFonts w:cs="Times New Roman" w:hAnsi="Times New Roman" w:eastAsia="Times New Roman" w:ascii="Times New Roman"/>
          <w:i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Pr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pro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ssing</w:t>
      </w:r>
      <w:r>
        <w:rPr>
          <w:rFonts w:cs="Times New Roman" w:hAnsi="Times New Roman" w:eastAsia="Times New Roman" w:ascii="Times New Roman"/>
          <w:i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–</w:t>
      </w:r>
      <w:r>
        <w:rPr>
          <w:rFonts w:cs="Times New Roman" w:hAnsi="Times New Roman" w:eastAsia="Times New Roman" w:ascii="Times New Roman"/>
          <w:i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Data</w:t>
      </w:r>
      <w:r>
        <w:rPr>
          <w:rFonts w:cs="Times New Roman" w:hAnsi="Times New Roman" w:eastAsia="Times New Roman" w:ascii="Times New Roman"/>
          <w:i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Sp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ific</w:t>
      </w:r>
      <w:r>
        <w:rPr>
          <w:rFonts w:cs="Times New Roman" w:hAnsi="Times New Roman" w:eastAsia="Times New Roman" w:ascii="Times New Roman"/>
          <w:i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Utiliti</w:t>
      </w:r>
      <w:r>
        <w:rPr>
          <w:rFonts w:cs="Times New Roman" w:hAnsi="Times New Roman" w:eastAsia="Times New Roman" w:ascii="Times New Roman"/>
          <w:i/>
          <w:spacing w:val="-3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3"/>
          <w:szCs w:val="13"/>
        </w:rPr>
        <w:jc w:val="left"/>
        <w:spacing w:before="7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360"/>
        <w:ind w:left="588" w:right="74"/>
      </w:pP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–</w:t>
      </w:r>
      <w:r>
        <w:rPr>
          <w:rFonts w:cs="Times New Roman" w:hAnsi="Times New Roman" w:eastAsia="Times New Roman" w:ascii="Times New Roman"/>
          <w:i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andsat</w:t>
      </w:r>
      <w:r>
        <w:rPr>
          <w:rFonts w:cs="Times New Roman" w:hAnsi="Times New Roman" w:eastAsia="Times New Roman" w:ascii="Times New Roman"/>
          <w:i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i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–</w:t>
      </w:r>
      <w:r>
        <w:rPr>
          <w:rFonts w:cs="Times New Roman" w:hAnsi="Times New Roman" w:eastAsia="Times New Roman" w:ascii="Times New Roman"/>
          <w:i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ands</w:t>
      </w:r>
      <w:r>
        <w:rPr>
          <w:rFonts w:cs="Times New Roman" w:hAnsi="Times New Roman" w:eastAsia="Times New Roman" w:ascii="Times New Roman"/>
          <w:i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3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Gapfil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ka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buka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kot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log</w:t>
      </w:r>
      <w:r>
        <w:rPr>
          <w:rFonts w:cs="Times New Roman" w:hAnsi="Times New Roman" w:eastAsia="Times New Roman" w:ascii="Times New Roman"/>
          <w:spacing w:val="3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inp</w:t>
      </w:r>
      <w:r>
        <w:rPr>
          <w:rFonts w:cs="Times New Roman" w:hAnsi="Times New Roman" w:eastAsia="Times New Roman" w:ascii="Times New Roman"/>
          <w:i/>
          <w:spacing w:val="-2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3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file(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)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and</w:t>
      </w:r>
      <w:r>
        <w:rPr>
          <w:rFonts w:cs="Times New Roman" w:hAnsi="Times New Roman" w:eastAsia="Times New Roman" w:ascii="Times New Roman"/>
          <w:i/>
          <w:spacing w:val="5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pro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ssing</w:t>
      </w:r>
      <w:r>
        <w:rPr>
          <w:rFonts w:cs="Times New Roman" w:hAnsi="Times New Roman" w:eastAsia="Times New Roman" w:ascii="Times New Roman"/>
          <w:i/>
          <w:spacing w:val="5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5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mudi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5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kot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5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log</w:t>
      </w:r>
      <w:r>
        <w:rPr>
          <w:rFonts w:cs="Times New Roman" w:hAnsi="Times New Roman" w:eastAsia="Times New Roman" w:ascii="Times New Roman"/>
          <w:spacing w:val="5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but</w:t>
      </w:r>
      <w:r>
        <w:rPr>
          <w:rFonts w:cs="Times New Roman" w:hAnsi="Times New Roman" w:eastAsia="Times New Roman" w:ascii="Times New Roman"/>
          <w:spacing w:val="5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dipilih</w:t>
      </w:r>
      <w:r>
        <w:rPr>
          <w:rFonts w:cs="Times New Roman" w:hAnsi="Times New Roman" w:eastAsia="Times New Roman" w:ascii="Times New Roman"/>
          <w:spacing w:val="5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tipe</w:t>
      </w:r>
      <w:r>
        <w:rPr>
          <w:rFonts w:cs="Times New Roman" w:hAnsi="Times New Roman" w:eastAsia="Times New Roman" w:ascii="Times New Roman"/>
          <w:spacing w:val="5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“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wo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band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gap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fi</w:t>
      </w:r>
      <w:r>
        <w:rPr>
          <w:rFonts w:cs="Times New Roman" w:hAnsi="Times New Roman" w:eastAsia="Times New Roman" w:ascii="Times New Roman"/>
          <w:i/>
          <w:spacing w:val="-2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(lo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histogram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mat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hing)”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ntuk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output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file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gap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fil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khi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ngkl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OK.</w:t>
      </w:r>
    </w:p>
    <w:p>
      <w:pPr>
        <w:rPr>
          <w:sz w:val="12"/>
          <w:szCs w:val="12"/>
        </w:rPr>
        <w:jc w:val="left"/>
        <w:spacing w:before="9" w:lineRule="exact" w:line="120"/>
      </w:pPr>
      <w:r>
        <w:rPr>
          <w:sz w:val="12"/>
          <w:szCs w:val="12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2338"/>
      </w:pPr>
      <w:r>
        <w:pict>
          <v:shape type="#_x0000_t75" style="width:257.16pt;height:181.44pt">
            <v:imagedata o:title="" r:id="rId12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24"/>
          <w:szCs w:val="24"/>
        </w:rPr>
        <w:jc w:val="left"/>
        <w:spacing w:before="13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center"/>
        <w:ind w:left="2479" w:right="1303"/>
      </w:pP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bar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3.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2.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np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i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(s)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and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ro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ng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sz w:val="17"/>
          <w:szCs w:val="17"/>
        </w:rPr>
        <w:jc w:val="left"/>
        <w:spacing w:before="10" w:lineRule="exact" w:line="160"/>
      </w:pPr>
      <w:r>
        <w:rPr>
          <w:sz w:val="17"/>
          <w:szCs w:val="17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360"/>
        <w:ind w:left="588" w:right="79" w:firstLine="708"/>
      </w:pP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njut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mpil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kot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input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i/>
          <w:spacing w:val="-2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les,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kolom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image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i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be</w:t>
      </w:r>
      <w:r>
        <w:rPr>
          <w:rFonts w:cs="Times New Roman" w:hAnsi="Times New Roman" w:eastAsia="Times New Roman" w:ascii="Times New Roman"/>
          <w:i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gap</w:t>
      </w:r>
      <w:r>
        <w:rPr>
          <w:rFonts w:cs="Times New Roman" w:hAnsi="Times New Roman" w:eastAsia="Times New Roman" w:ascii="Times New Roman"/>
          <w:i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fill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i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4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)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dipilih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diisi,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kol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image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i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fill</w:t>
      </w:r>
      <w:r>
        <w:rPr>
          <w:rFonts w:cs="Times New Roman" w:hAnsi="Times New Roman" w:eastAsia="Times New Roman" w:ascii="Times New Roman"/>
          <w:i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gaps</w:t>
      </w:r>
      <w:r>
        <w:rPr>
          <w:rFonts w:cs="Times New Roman" w:hAnsi="Times New Roman" w:eastAsia="Times New Roman" w:ascii="Times New Roman"/>
          <w:i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dip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lih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ngisi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p,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mudi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mul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gap-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fill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ngklik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OK.</w:t>
      </w:r>
    </w:p>
    <w:p>
      <w:pPr>
        <w:rPr>
          <w:sz w:val="12"/>
          <w:szCs w:val="12"/>
        </w:rPr>
        <w:jc w:val="left"/>
        <w:spacing w:before="9" w:lineRule="exact" w:line="120"/>
      </w:pPr>
      <w:r>
        <w:rPr>
          <w:sz w:val="12"/>
          <w:szCs w:val="12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2318"/>
      </w:pPr>
      <w:r>
        <w:pict>
          <v:shape type="#_x0000_t75" style="width:259.2pt;height:183.72pt">
            <v:imagedata o:title="" r:id="rId13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24"/>
          <w:szCs w:val="24"/>
        </w:rPr>
        <w:jc w:val="left"/>
        <w:spacing w:before="13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center"/>
        <w:ind w:left="3501" w:right="2327"/>
        <w:sectPr>
          <w:pgMar w:header="0" w:footer="938" w:top="1560" w:bottom="280" w:left="1680" w:right="1580"/>
          <w:pgSz w:w="11920" w:h="16840"/>
        </w:sectPr>
      </w:pP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bar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3.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3.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np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i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15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29" w:lineRule="auto" w:line="360"/>
        <w:ind w:left="588" w:right="76" w:firstLine="708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Hingga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hun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ksud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isi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gap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mun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nil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igit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iki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untuk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nj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nj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8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bit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(0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–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255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itu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nggun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umus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band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math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umus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digun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itu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(ro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nd(b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1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))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b1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pu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</w:p>
    <w:p>
      <w:pPr>
        <w:rPr>
          <w:sz w:val="12"/>
          <w:szCs w:val="12"/>
        </w:rPr>
        <w:jc w:val="left"/>
        <w:spacing w:before="4" w:lineRule="exact" w:line="120"/>
      </w:pPr>
      <w:r>
        <w:rPr>
          <w:sz w:val="12"/>
          <w:szCs w:val="12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360"/>
        <w:ind w:left="588" w:right="79" w:firstLine="708"/>
      </w:pP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File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ill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but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sih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disimp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ntuk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.hdr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bisa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dibuka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software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ENVI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kuk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onv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hdr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FF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untuk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njut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bisa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iko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ksi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diom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nggun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formula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soft</w:t>
      </w:r>
      <w:r>
        <w:rPr>
          <w:rFonts w:cs="Times New Roman" w:hAnsi="Times New Roman" w:eastAsia="Times New Roman" w:ascii="Times New Roman"/>
          <w:i/>
          <w:spacing w:val="3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are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app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</w:p>
    <w:p>
      <w:pPr>
        <w:rPr>
          <w:sz w:val="12"/>
          <w:szCs w:val="12"/>
        </w:rPr>
        <w:jc w:val="left"/>
        <w:spacing w:before="6" w:lineRule="exact" w:line="120"/>
      </w:pPr>
      <w:r>
        <w:rPr>
          <w:sz w:val="12"/>
          <w:szCs w:val="12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360"/>
        <w:ind w:left="588" w:right="78" w:firstLine="708"/>
      </w:pP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mb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File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File</w:t>
      </w:r>
      <w:r>
        <w:rPr>
          <w:rFonts w:cs="Times New Roman" w:hAnsi="Times New Roman" w:eastAsia="Times New Roman" w:ascii="Times New Roman"/>
          <w:i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–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FF/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mpil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kot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utput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FF/G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nput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Filena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njut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ilih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mudi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dipilih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dikonv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nj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ngklik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Sp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tral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Subs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mudi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milih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tu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kot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log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File</w:t>
      </w:r>
      <w:r>
        <w:rPr>
          <w:rFonts w:cs="Times New Roman" w:hAnsi="Times New Roman" w:eastAsia="Times New Roman" w:ascii="Times New Roman"/>
          <w:i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Sp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tral</w:t>
      </w:r>
      <w:r>
        <w:rPr>
          <w:rFonts w:cs="Times New Roman" w:hAnsi="Times New Roman" w:eastAsia="Times New Roman" w:ascii="Times New Roman"/>
          <w:i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i/>
          <w:spacing w:val="-2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bs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lu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diklik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OK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li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kot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lum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pilih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njut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ngklik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kot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log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Output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FF/G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FF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nput</w:t>
      </w:r>
      <w:r>
        <w:rPr>
          <w:rFonts w:cs="Times New Roman" w:hAnsi="Times New Roman" w:eastAsia="Times New Roman" w:ascii="Times New Roman"/>
          <w:i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Fi</w:t>
      </w:r>
      <w:r>
        <w:rPr>
          <w:rFonts w:cs="Times New Roman" w:hAnsi="Times New Roman" w:eastAsia="Times New Roman" w:ascii="Times New Roman"/>
          <w:i/>
          <w:spacing w:val="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enam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njut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ntuk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file</w:t>
      </w:r>
      <w:r>
        <w:rPr>
          <w:rFonts w:cs="Times New Roman" w:hAnsi="Times New Roman" w:eastAsia="Times New Roman" w:ascii="Times New Roman"/>
          <w:i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output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kot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log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Output</w:t>
      </w:r>
      <w:r>
        <w:rPr>
          <w:rFonts w:cs="Times New Roman" w:hAnsi="Times New Roman" w:eastAsia="Times New Roman" w:ascii="Times New Roman"/>
          <w:i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File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FF/G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mul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konv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ngklik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</w:p>
    <w:p>
      <w:pPr>
        <w:rPr>
          <w:sz w:val="12"/>
          <w:szCs w:val="12"/>
        </w:rPr>
        <w:jc w:val="left"/>
        <w:spacing w:before="10" w:lineRule="exact" w:line="120"/>
      </w:pPr>
      <w:r>
        <w:rPr>
          <w:sz w:val="12"/>
          <w:szCs w:val="12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2338"/>
      </w:pPr>
      <w:r>
        <w:pict>
          <v:shape type="#_x0000_t75" style="width:257.16pt;height:187.2pt">
            <v:imagedata o:title="" r:id="rId14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24"/>
          <w:szCs w:val="24"/>
        </w:rPr>
        <w:jc w:val="left"/>
        <w:spacing w:before="13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ind w:left="2438"/>
        <w:sectPr>
          <w:pgMar w:header="0" w:footer="938" w:top="1560" w:bottom="280" w:left="1680" w:right="1580"/>
          <w:pgSz w:w="11920" w:h="16840"/>
        </w:sectPr>
      </w:pP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bar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3.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4.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ut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FF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/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eoT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FF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np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i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10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2770"/>
      </w:pPr>
      <w:r>
        <w:pict>
          <v:shape type="#_x0000_t75" style="width:214.08pt;height:175.08pt">
            <v:imagedata o:title="" r:id="rId15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22"/>
          <w:szCs w:val="22"/>
        </w:rPr>
        <w:jc w:val="left"/>
        <w:spacing w:before="1" w:lineRule="exact" w:line="220"/>
      </w:pPr>
      <w:r>
        <w:rPr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center"/>
        <w:spacing w:before="32"/>
        <w:ind w:left="3343" w:right="2150"/>
      </w:pP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bar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3.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5.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Subs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sz w:val="18"/>
          <w:szCs w:val="18"/>
        </w:rPr>
        <w:jc w:val="left"/>
        <w:spacing w:before="5" w:lineRule="exact" w:line="180"/>
      </w:pPr>
      <w:r>
        <w:rPr>
          <w:sz w:val="18"/>
          <w:szCs w:val="18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2870"/>
      </w:pPr>
      <w:r>
        <w:pict>
          <v:shape type="#_x0000_t75" style="width:203.88pt;height:102.48pt">
            <v:imagedata o:title="" r:id="rId16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24"/>
          <w:szCs w:val="24"/>
        </w:rPr>
        <w:jc w:val="left"/>
        <w:spacing w:before="13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center"/>
        <w:ind w:left="2899" w:right="1705"/>
      </w:pP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bar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3.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6.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ut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-3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FF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/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oT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FF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sz w:val="17"/>
          <w:szCs w:val="17"/>
        </w:rPr>
        <w:jc w:val="left"/>
        <w:spacing w:before="10" w:lineRule="exact" w:line="160"/>
      </w:pPr>
      <w:r>
        <w:rPr>
          <w:sz w:val="17"/>
          <w:szCs w:val="17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360"/>
        <w:ind w:left="588" w:right="65" w:firstLine="708"/>
      </w:pP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mua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digun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ngol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hun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2004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20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0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9.</w:t>
      </w:r>
    </w:p>
    <w:p>
      <w:pPr>
        <w:rPr>
          <w:sz w:val="12"/>
          <w:szCs w:val="12"/>
        </w:rPr>
        <w:jc w:val="left"/>
        <w:spacing w:before="8" w:lineRule="exact" w:line="120"/>
      </w:pPr>
      <w:r>
        <w:rPr>
          <w:sz w:val="12"/>
          <w:szCs w:val="12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588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3.2.2.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4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gga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gan</w:t>
      </w:r>
      <w:r>
        <w:rPr>
          <w:rFonts w:cs="Times New Roman" w:hAnsi="Times New Roman" w:eastAsia="Times New Roman" w:ascii="Times New Roman"/>
          <w:b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b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b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b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Ko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b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Nilai</w:t>
      </w:r>
      <w:r>
        <w:rPr>
          <w:rFonts w:cs="Times New Roman" w:hAnsi="Times New Roman" w:eastAsia="Times New Roman" w:ascii="Times New Roman"/>
          <w:b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4"/>
          <w:szCs w:val="24"/>
        </w:rPr>
        <w:t>Digital</w:t>
      </w:r>
      <w:r>
        <w:rPr>
          <w:rFonts w:cs="Times New Roman" w:hAnsi="Times New Roman" w:eastAsia="Times New Roman" w:ascii="Times New Roman"/>
          <w:b/>
          <w:i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i/>
          <w:spacing w:val="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i/>
          <w:spacing w:val="-1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b/>
          <w:i/>
          <w:spacing w:val="3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b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i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4"/>
          <w:szCs w:val="24"/>
        </w:rPr>
        <w:t>DN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)</w:t>
      </w:r>
      <w:r>
        <w:rPr>
          <w:rFonts w:cs="Times New Roman" w:hAnsi="Times New Roman" w:eastAsia="Times New Roman" w:ascii="Times New Roman"/>
          <w:b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Nilai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3"/>
          <w:szCs w:val="13"/>
        </w:rPr>
        <w:jc w:val="left"/>
        <w:spacing w:before="9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96"/>
      </w:pPr>
      <w:r>
        <w:rPr>
          <w:rFonts w:cs="Times New Roman" w:hAnsi="Times New Roman" w:eastAsia="Times New Roman" w:ascii="Times New Roman"/>
          <w:b/>
          <w:i/>
          <w:spacing w:val="0"/>
          <w:w w:val="100"/>
          <w:sz w:val="24"/>
          <w:szCs w:val="24"/>
        </w:rPr>
        <w:t>TOA</w:t>
      </w:r>
      <w:r>
        <w:rPr>
          <w:rFonts w:cs="Times New Roman" w:hAnsi="Times New Roman" w:eastAsia="Times New Roman" w:ascii="Times New Roman"/>
          <w:b/>
          <w:i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4"/>
          <w:szCs w:val="24"/>
        </w:rPr>
        <w:t>Top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b/>
          <w:i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4"/>
          <w:szCs w:val="24"/>
        </w:rPr>
        <w:t>At</w:t>
      </w:r>
      <w:r>
        <w:rPr>
          <w:rFonts w:cs="Times New Roman" w:hAnsi="Times New Roman" w:eastAsia="Times New Roman" w:ascii="Times New Roman"/>
          <w:b/>
          <w:i/>
          <w:spacing w:val="1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b/>
          <w:i/>
          <w:spacing w:val="3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b/>
          <w:i/>
          <w:spacing w:val="-2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b/>
          <w:i/>
          <w:spacing w:val="1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b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i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)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4"/>
          <w:szCs w:val="24"/>
        </w:rPr>
        <w:t>Radia</w:t>
      </w:r>
      <w:r>
        <w:rPr>
          <w:rFonts w:cs="Times New Roman" w:hAnsi="Times New Roman" w:eastAsia="Times New Roman" w:ascii="Times New Roman"/>
          <w:b/>
          <w:i/>
          <w:spacing w:val="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i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4"/>
          <w:szCs w:val="24"/>
        </w:rPr>
        <w:jc w:val="left"/>
        <w:spacing w:before="12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360"/>
        <w:ind w:left="588" w:right="62" w:firstLine="720"/>
        <w:sectPr>
          <w:pgMar w:header="0" w:footer="938" w:top="1560" w:bottom="280" w:left="1680" w:right="1600"/>
          <w:pgSz w:w="11920" w:h="16840"/>
        </w:sectPr>
      </w:pP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bung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lit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kuk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untuk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mud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ngol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njutn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bun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but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kuk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ksi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diom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ik.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off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l,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maka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bung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ksi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diom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ik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kuk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off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stripping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hun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2004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2009)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hun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1994,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2000,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2014).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–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hap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kuk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ikut</w:t>
      </w:r>
      <w:r>
        <w:rPr>
          <w:rFonts w:cs="Times New Roman" w:hAnsi="Times New Roman" w:eastAsia="Times New Roman" w:ascii="Times New Roman"/>
          <w:spacing w:val="-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: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15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29"/>
        <w:ind w:left="1296" w:right="146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Untuk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hun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1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994,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2000,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2014)</w:t>
      </w:r>
    </w:p>
    <w:p>
      <w:pPr>
        <w:rPr>
          <w:sz w:val="24"/>
          <w:szCs w:val="24"/>
        </w:rPr>
        <w:jc w:val="left"/>
        <w:spacing w:before="17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360"/>
        <w:ind w:left="1296" w:right="59" w:firstLine="425"/>
      </w:pP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tid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strippin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bung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ksi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diom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kuk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software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ENVI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5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sp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3</w:t>
      </w:r>
      <w:r>
        <w:rPr>
          <w:rFonts w:cs="Times New Roman" w:hAnsi="Times New Roman" w:eastAsia="Times New Roman" w:ascii="Times New Roman"/>
          <w:i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untuk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8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hun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2014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ENVI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lassic</w:t>
      </w:r>
      <w:r>
        <w:rPr>
          <w:rFonts w:cs="Times New Roman" w:hAnsi="Times New Roman" w:eastAsia="Times New Roman" w:ascii="Times New Roman"/>
          <w:i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untuk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5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i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hun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1994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7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M+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hun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2000.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Dim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bung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ngsung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kuk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mbuka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downloa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data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sing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sing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hun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mbuka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lomb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buka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njut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dipilih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–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multi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spe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tral</w:t>
      </w:r>
      <w:r>
        <w:rPr>
          <w:rFonts w:cs="Times New Roman" w:hAnsi="Times New Roman" w:eastAsia="Times New Roman" w:ascii="Times New Roman"/>
          <w:i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digun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ngol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bu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itu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(blu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-3"/>
          <w:w w:val="100"/>
          <w:sz w:val="24"/>
          <w:szCs w:val="24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(gr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i/>
          <w:spacing w:val="-3"/>
          <w:w w:val="100"/>
          <w:sz w:val="24"/>
          <w:szCs w:val="24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3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(r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i/>
          <w:spacing w:val="-3"/>
          <w:w w:val="100"/>
          <w:sz w:val="24"/>
          <w:szCs w:val="24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4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(n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i/>
          <w:spacing w:val="-3"/>
          <w:w w:val="100"/>
          <w:sz w:val="24"/>
          <w:szCs w:val="24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5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i/>
          <w:spacing w:val="5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i/>
          <w:spacing w:val="-3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1</w:t>
      </w:r>
      <w:r>
        <w:rPr>
          <w:rFonts w:cs="Times New Roman" w:hAnsi="Times New Roman" w:eastAsia="Times New Roman" w:ascii="Times New Roman"/>
          <w:i/>
          <w:spacing w:val="-6"/>
          <w:w w:val="100"/>
          <w:sz w:val="24"/>
          <w:szCs w:val="24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7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i/>
          <w:spacing w:val="-3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2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)</w:t>
      </w:r>
      <w:r>
        <w:rPr>
          <w:rFonts w:cs="Times New Roman" w:hAnsi="Times New Roman" w:eastAsia="Times New Roman" w:ascii="Times New Roman"/>
          <w:i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untuk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5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3" w:lineRule="auto" w:line="360"/>
        <w:ind w:left="1296" w:right="6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1994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7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M+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2000,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untuk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8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hun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2014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dipilih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oastal/a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rosol</w:t>
      </w:r>
      <w:r>
        <w:rPr>
          <w:rFonts w:cs="Times New Roman" w:hAnsi="Times New Roman" w:eastAsia="Times New Roman" w:ascii="Times New Roman"/>
          <w:i/>
          <w:spacing w:val="-2"/>
          <w:w w:val="100"/>
          <w:sz w:val="24"/>
          <w:szCs w:val="24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5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5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</w:t>
      </w:r>
      <w:r>
        <w:rPr>
          <w:rFonts w:cs="Times New Roman" w:hAnsi="Times New Roman" w:eastAsia="Times New Roman" w:ascii="Times New Roman"/>
          <w:spacing w:val="5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(bl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-6"/>
          <w:w w:val="100"/>
          <w:sz w:val="24"/>
          <w:szCs w:val="24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5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5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3</w:t>
      </w:r>
      <w:r>
        <w:rPr>
          <w:rFonts w:cs="Times New Roman" w:hAnsi="Times New Roman" w:eastAsia="Times New Roman" w:ascii="Times New Roman"/>
          <w:spacing w:val="5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(gr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i/>
          <w:spacing w:val="-6"/>
          <w:w w:val="100"/>
          <w:sz w:val="24"/>
          <w:szCs w:val="24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5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5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4</w:t>
      </w:r>
      <w:r>
        <w:rPr>
          <w:rFonts w:cs="Times New Roman" w:hAnsi="Times New Roman" w:eastAsia="Times New Roman" w:ascii="Times New Roman"/>
          <w:spacing w:val="5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i/>
          <w:spacing w:val="-6"/>
          <w:w w:val="100"/>
          <w:sz w:val="24"/>
          <w:szCs w:val="24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5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5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5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i/>
          <w:spacing w:val="-3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6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i/>
          <w:spacing w:val="5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i/>
          <w:spacing w:val="-3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1</w:t>
      </w:r>
      <w:r>
        <w:rPr>
          <w:rFonts w:cs="Times New Roman" w:hAnsi="Times New Roman" w:eastAsia="Times New Roman" w:ascii="Times New Roman"/>
          <w:i/>
          <w:spacing w:val="-6"/>
          <w:w w:val="100"/>
          <w:sz w:val="24"/>
          <w:szCs w:val="24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7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i/>
          <w:spacing w:val="-3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2</w:t>
      </w:r>
      <w:r>
        <w:rPr>
          <w:rFonts w:cs="Times New Roman" w:hAnsi="Times New Roman" w:eastAsia="Times New Roman" w:ascii="Times New Roman"/>
          <w:i/>
          <w:spacing w:val="-6"/>
          <w:w w:val="100"/>
          <w:sz w:val="24"/>
          <w:szCs w:val="24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</w:p>
    <w:p>
      <w:pPr>
        <w:rPr>
          <w:sz w:val="12"/>
          <w:szCs w:val="12"/>
        </w:rPr>
        <w:jc w:val="left"/>
        <w:spacing w:before="9" w:lineRule="exact" w:line="120"/>
      </w:pPr>
      <w:r>
        <w:rPr>
          <w:sz w:val="12"/>
          <w:szCs w:val="12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3422"/>
      </w:pPr>
      <w:r>
        <w:pict>
          <v:shape type="#_x0000_t75" style="width:170.04pt;height:206.76pt">
            <v:imagedata o:title="" r:id="rId17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24"/>
          <w:szCs w:val="24"/>
        </w:rPr>
        <w:jc w:val="left"/>
        <w:spacing w:before="8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center"/>
        <w:ind w:left="1432" w:right="239"/>
      </w:pP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bar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3.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7.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nd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–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band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pe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i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5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-3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1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994)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20"/>
        <w:ind w:left="3934"/>
        <w:sectPr>
          <w:pgMar w:header="0" w:footer="938" w:top="1560" w:bottom="280" w:left="1680" w:right="1600"/>
          <w:pgSz w:w="11920" w:h="16840"/>
        </w:sectPr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dan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7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-3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+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2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00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0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)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15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29" w:lineRule="auto" w:line="360"/>
        <w:ind w:left="1296" w:right="78" w:firstLine="425"/>
      </w:pP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ikut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ksi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diom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ik,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itu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ngu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nil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Digital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numb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)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nj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nil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Radian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Untuk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5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7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+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diom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kuk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software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ENVI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Classi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mbuka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dropdown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Basic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ools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–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Pr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pro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ssing</w:t>
      </w:r>
      <w:r>
        <w:rPr>
          <w:rFonts w:cs="Times New Roman" w:hAnsi="Times New Roman" w:eastAsia="Times New Roman" w:ascii="Times New Roman"/>
          <w:i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–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Calibration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Utili</w:t>
      </w:r>
      <w:r>
        <w:rPr>
          <w:rFonts w:cs="Times New Roman" w:hAnsi="Times New Roman" w:eastAsia="Times New Roman" w:ascii="Times New Roman"/>
          <w:i/>
          <w:spacing w:val="-2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i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–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andsat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Calibratio</w:t>
      </w:r>
      <w:r>
        <w:rPr>
          <w:rFonts w:cs="Times New Roman" w:hAnsi="Times New Roman" w:eastAsia="Times New Roman" w:ascii="Times New Roman"/>
          <w:i/>
          <w:spacing w:val="3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mudi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5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kot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5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log</w:t>
      </w:r>
      <w:r>
        <w:rPr>
          <w:rFonts w:cs="Times New Roman" w:hAnsi="Times New Roman" w:eastAsia="Times New Roman" w:ascii="Times New Roman"/>
          <w:spacing w:val="5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andsat</w:t>
      </w:r>
      <w:r>
        <w:rPr>
          <w:rFonts w:cs="Times New Roman" w:hAnsi="Times New Roman" w:eastAsia="Times New Roman" w:ascii="Times New Roman"/>
          <w:i/>
          <w:spacing w:val="5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Calibr</w:t>
      </w:r>
      <w:r>
        <w:rPr>
          <w:rFonts w:cs="Times New Roman" w:hAnsi="Times New Roman" w:eastAsia="Times New Roman" w:ascii="Times New Roman"/>
          <w:i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-2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i/>
          <w:spacing w:val="5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nput</w:t>
      </w:r>
      <w:r>
        <w:rPr>
          <w:rFonts w:cs="Times New Roman" w:hAnsi="Times New Roman" w:eastAsia="Times New Roman" w:ascii="Times New Roman"/>
          <w:i/>
          <w:spacing w:val="5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file</w:t>
      </w:r>
      <w:r>
        <w:rPr>
          <w:rFonts w:cs="Times New Roman" w:hAnsi="Times New Roman" w:eastAsia="Times New Roman" w:ascii="Times New Roman"/>
          <w:i/>
          <w:spacing w:val="5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ntuk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lib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si.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dipilih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ka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mpil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kot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ENVI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and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at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Ca</w:t>
      </w:r>
      <w:r>
        <w:rPr>
          <w:rFonts w:cs="Times New Roman" w:hAnsi="Times New Roman" w:eastAsia="Times New Roman" w:ascii="Times New Roman"/>
          <w:i/>
          <w:spacing w:val="-2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ibrat</w:t>
      </w:r>
      <w:r>
        <w:rPr>
          <w:rFonts w:cs="Times New Roman" w:hAnsi="Times New Roman" w:eastAsia="Times New Roman" w:ascii="Times New Roman"/>
          <w:i/>
          <w:spacing w:val="-2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kot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mpilk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dipilih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tipe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nsor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lit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digun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sun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ation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dibuka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lum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mudi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kolom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Ent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Output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filename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kot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log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ENVI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andsat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Calib</w:t>
      </w:r>
      <w:r>
        <w:rPr>
          <w:rFonts w:cs="Times New Roman" w:hAnsi="Times New Roman" w:eastAsia="Times New Roman" w:ascii="Times New Roman"/>
          <w:i/>
          <w:spacing w:val="-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ation</w:t>
      </w:r>
      <w:r>
        <w:rPr>
          <w:rFonts w:cs="Times New Roman" w:hAnsi="Times New Roman" w:eastAsia="Times New Roman" w:ascii="Times New Roman"/>
          <w:i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ntuk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imp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3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ile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sil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ksi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diom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ik,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pula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hui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5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5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5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but,</w:t>
      </w:r>
      <w:r>
        <w:rPr>
          <w:rFonts w:cs="Times New Roman" w:hAnsi="Times New Roman" w:eastAsia="Times New Roman" w:ascii="Times New Roman"/>
          <w:spacing w:val="5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mbuka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dit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alibration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param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-2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i/>
          <w:spacing w:val="3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njut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konv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dimul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ngklik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lib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n.</w:t>
      </w:r>
    </w:p>
    <w:p>
      <w:pPr>
        <w:rPr>
          <w:sz w:val="12"/>
          <w:szCs w:val="12"/>
        </w:rPr>
        <w:jc w:val="left"/>
        <w:spacing w:before="10" w:lineRule="exact" w:line="120"/>
      </w:pPr>
      <w:r>
        <w:rPr>
          <w:sz w:val="12"/>
          <w:szCs w:val="12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2038"/>
      </w:pPr>
      <w:r>
        <w:pict>
          <v:shape type="#_x0000_t75" style="width:287.88pt;height:205.68pt">
            <v:imagedata o:title="" r:id="rId18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24"/>
          <w:szCs w:val="24"/>
        </w:rPr>
        <w:jc w:val="left"/>
        <w:spacing w:before="8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ind w:left="2904"/>
        <w:sectPr>
          <w:pgMar w:header="0" w:footer="938" w:top="1560" w:bottom="280" w:left="1680" w:right="1580"/>
          <w:pgSz w:w="11920" w:h="16840"/>
        </w:sectPr>
      </w:pP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bar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3.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8.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Lan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sat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bra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on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np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7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3502"/>
      </w:pPr>
      <w:r>
        <w:pict>
          <v:shape type="#_x0000_t75" style="width:141.36pt;height:207.96pt">
            <v:imagedata o:title="" r:id="rId19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20"/>
          <w:szCs w:val="20"/>
        </w:rPr>
        <w:jc w:val="left"/>
        <w:spacing w:before="18"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center"/>
        <w:spacing w:before="32"/>
        <w:ind w:left="3062" w:right="1866"/>
      </w:pP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bar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3.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9.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VI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La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at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on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sz w:val="18"/>
          <w:szCs w:val="18"/>
        </w:rPr>
        <w:jc w:val="left"/>
        <w:spacing w:before="5" w:lineRule="exact" w:line="180"/>
      </w:pPr>
      <w:r>
        <w:rPr>
          <w:sz w:val="18"/>
          <w:szCs w:val="18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3564"/>
      </w:pPr>
      <w:r>
        <w:pict>
          <v:shape type="#_x0000_t75" style="width:135.24pt;height:166.44pt">
            <v:imagedata o:title="" r:id="rId20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24"/>
          <w:szCs w:val="24"/>
        </w:rPr>
        <w:jc w:val="left"/>
        <w:spacing w:before="8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center"/>
        <w:ind w:left="2908" w:right="1717"/>
      </w:pP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bar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3.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10.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Para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rs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sz w:val="18"/>
          <w:szCs w:val="18"/>
        </w:rPr>
        <w:jc w:val="left"/>
        <w:spacing w:before="2" w:lineRule="exact" w:line="180"/>
      </w:pPr>
      <w:r>
        <w:rPr>
          <w:sz w:val="18"/>
          <w:szCs w:val="18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721"/>
      </w:pP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njut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kuk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3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imp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3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3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sil</w:t>
      </w:r>
      <w:r>
        <w:rPr>
          <w:rFonts w:cs="Times New Roman" w:hAnsi="Times New Roman" w:eastAsia="Times New Roman" w:ascii="Times New Roman"/>
          <w:spacing w:val="3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lib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3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3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</w:p>
    <w:p>
      <w:pPr>
        <w:rPr>
          <w:sz w:val="13"/>
          <w:szCs w:val="13"/>
        </w:rPr>
        <w:jc w:val="left"/>
        <w:spacing w:before="7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ind w:left="1296" w:right="68"/>
      </w:pP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rs</w:t>
      </w:r>
      <w:r>
        <w:rPr>
          <w:rFonts w:cs="Times New Roman" w:hAnsi="Times New Roman" w:eastAsia="Times New Roman" w:ascii="Times New Roman"/>
          <w:i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dibuka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software</w:t>
      </w:r>
      <w:r>
        <w:rPr>
          <w:rFonts w:cs="Times New Roman" w:hAnsi="Times New Roman" w:eastAsia="Times New Roman" w:ascii="Times New Roman"/>
          <w:i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i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app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3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mbuka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File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3"/>
          <w:szCs w:val="13"/>
        </w:rPr>
        <w:jc w:val="left"/>
        <w:spacing w:before="9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360"/>
        <w:ind w:left="1296" w:right="61"/>
        <w:sectPr>
          <w:pgMar w:header="0" w:footer="938" w:top="1560" w:bottom="280" w:left="1680" w:right="1600"/>
          <w:pgSz w:w="11920" w:h="16840"/>
        </w:sectPr>
      </w:pP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–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Sa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File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mudi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pilih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ap</w:t>
      </w:r>
      <w:r>
        <w:rPr>
          <w:rFonts w:cs="Times New Roman" w:hAnsi="Times New Roman" w:eastAsia="Times New Roman" w:ascii="Times New Roman"/>
          <w:i/>
          <w:spacing w:val="-2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mudi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dipilih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kalib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lum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kot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log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tput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ap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nput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Filenam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njutk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ntuk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file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output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ko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log</w:t>
      </w:r>
      <w:r>
        <w:rPr>
          <w:rFonts w:cs="Times New Roman" w:hAnsi="Times New Roman" w:eastAsia="Times New Roman" w:ascii="Times New Roman"/>
          <w:spacing w:val="6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Output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file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app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mudi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ngklik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konv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n.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7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2009"/>
      </w:pPr>
      <w:r>
        <w:pict>
          <v:shape type="#_x0000_t75" style="width:311.4pt;height:227.52pt">
            <v:imagedata o:title="" r:id="rId21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20"/>
          <w:szCs w:val="20"/>
        </w:rPr>
        <w:jc w:val="left"/>
        <w:spacing w:before="18"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center"/>
        <w:spacing w:before="32"/>
        <w:ind w:left="2726" w:right="1107"/>
      </w:pP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bar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3.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11.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put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-3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ap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er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nput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-3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na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sz w:val="18"/>
          <w:szCs w:val="18"/>
        </w:rPr>
        <w:jc w:val="left"/>
        <w:spacing w:before="3" w:lineRule="exact" w:line="180"/>
      </w:pPr>
      <w:r>
        <w:rPr>
          <w:sz w:val="18"/>
          <w:szCs w:val="18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3298"/>
      </w:pPr>
      <w:r>
        <w:pict>
          <v:shape type="#_x0000_t75" style="width:182.4pt;height:89.28pt">
            <v:imagedata o:title="" r:id="rId22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24"/>
          <w:szCs w:val="24"/>
        </w:rPr>
        <w:jc w:val="left"/>
        <w:spacing w:before="11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center"/>
        <w:ind w:left="3261" w:right="1643"/>
      </w:pP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bar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3.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12.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put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ER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app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sz w:val="18"/>
          <w:szCs w:val="18"/>
        </w:rPr>
        <w:jc w:val="left"/>
        <w:spacing w:before="2" w:lineRule="exact" w:line="180"/>
      </w:pPr>
      <w:r>
        <w:rPr>
          <w:sz w:val="18"/>
          <w:szCs w:val="18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359"/>
        <w:ind w:left="1296" w:right="60" w:firstLine="425"/>
        <w:sectPr>
          <w:pgMar w:header="0" w:footer="938" w:top="1560" w:bottom="280" w:left="1680" w:right="1600"/>
          <w:pgSz w:w="11920" w:h="16840"/>
        </w:sectPr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Untuk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8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lib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kuk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nggun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3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software</w:t>
      </w:r>
      <w:r>
        <w:rPr>
          <w:rFonts w:cs="Times New Roman" w:hAnsi="Times New Roman" w:eastAsia="Times New Roman" w:ascii="Times New Roman"/>
          <w:i/>
          <w:spacing w:val="3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ENVI</w:t>
      </w:r>
      <w:r>
        <w:rPr>
          <w:rFonts w:cs="Times New Roman" w:hAnsi="Times New Roman" w:eastAsia="Times New Roman" w:ascii="Times New Roman"/>
          <w:i/>
          <w:spacing w:val="3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5</w:t>
      </w:r>
      <w:r>
        <w:rPr>
          <w:rFonts w:cs="Times New Roman" w:hAnsi="Times New Roman" w:eastAsia="Times New Roman" w:ascii="Times New Roman"/>
          <w:i/>
          <w:spacing w:val="3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sp</w:t>
      </w:r>
      <w:r>
        <w:rPr>
          <w:rFonts w:cs="Times New Roman" w:hAnsi="Times New Roman" w:eastAsia="Times New Roman" w:ascii="Times New Roman"/>
          <w:i/>
          <w:spacing w:val="3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3</w:t>
      </w:r>
      <w:r>
        <w:rPr>
          <w:rFonts w:cs="Times New Roman" w:hAnsi="Times New Roman" w:eastAsia="Times New Roman" w:ascii="Times New Roman"/>
          <w:i/>
          <w:spacing w:val="4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3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4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ompatible</w:t>
      </w:r>
      <w:r>
        <w:rPr>
          <w:rFonts w:cs="Times New Roman" w:hAnsi="Times New Roman" w:eastAsia="Times New Roman" w:ascii="Times New Roman"/>
          <w:i/>
          <w:spacing w:val="3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3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16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bit.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ko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ksi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diom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mbuka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oo</w:t>
      </w:r>
      <w:r>
        <w:rPr>
          <w:rFonts w:cs="Times New Roman" w:hAnsi="Times New Roman" w:eastAsia="Times New Roman" w:ascii="Times New Roman"/>
          <w:i/>
          <w:spacing w:val="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box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Radiom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tric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Corr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tion</w:t>
      </w:r>
      <w:r>
        <w:rPr>
          <w:rFonts w:cs="Times New Roman" w:hAnsi="Times New Roman" w:eastAsia="Times New Roman" w:ascii="Times New Roman"/>
          <w:i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–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Radiom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tric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Calibratio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njutk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milih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ko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ksi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ko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nput</w:t>
      </w:r>
      <w:r>
        <w:rPr>
          <w:rFonts w:cs="Times New Roman" w:hAnsi="Times New Roman" w:eastAsia="Times New Roman" w:ascii="Times New Roman"/>
          <w:i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File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10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2724"/>
      </w:pPr>
      <w:r>
        <w:pict>
          <v:shape type="#_x0000_t75" style="width:239.76pt;height:191.76pt">
            <v:imagedata o:title="" r:id="rId23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20"/>
          <w:szCs w:val="20"/>
        </w:rPr>
        <w:jc w:val="left"/>
        <w:spacing w:before="16"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center"/>
        <w:spacing w:before="32"/>
        <w:ind w:left="3659" w:right="2039"/>
      </w:pP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bar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3.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13.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ct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np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sz w:val="18"/>
          <w:szCs w:val="18"/>
        </w:rPr>
        <w:jc w:val="left"/>
        <w:spacing w:before="2" w:lineRule="exact" w:line="180"/>
      </w:pPr>
      <w:r>
        <w:rPr>
          <w:sz w:val="18"/>
          <w:szCs w:val="18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359"/>
        <w:ind w:left="1296" w:right="61" w:firstLine="425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mudi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mpil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kot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log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Radiom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tric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libratio</w:t>
      </w:r>
      <w:r>
        <w:rPr>
          <w:rFonts w:cs="Times New Roman" w:hAnsi="Times New Roman" w:eastAsia="Times New Roman" w:ascii="Times New Roman"/>
          <w:i/>
          <w:spacing w:val="3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kuk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ngisi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ikut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: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7" w:lineRule="auto" w:line="359"/>
        <w:ind w:left="1721" w:right="4084"/>
      </w:pP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Calibration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pe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4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: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Radian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Output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int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rl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: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BSQ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Output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data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pe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: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Float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ale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fa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tor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       </w:t>
      </w:r>
      <w:r>
        <w:rPr>
          <w:rFonts w:cs="Times New Roman" w:hAnsi="Times New Roman" w:eastAsia="Times New Roman" w:ascii="Times New Roman"/>
          <w:i/>
          <w:spacing w:val="5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: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1.00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6" w:lineRule="auto" w:line="360"/>
        <w:ind w:left="1296" w:right="63" w:firstLine="425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mudi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kolom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ling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diisi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file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output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khi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ngklik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OK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ksi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n.</w:t>
      </w:r>
    </w:p>
    <w:p>
      <w:pPr>
        <w:rPr>
          <w:sz w:val="12"/>
          <w:szCs w:val="12"/>
        </w:rPr>
        <w:jc w:val="left"/>
        <w:spacing w:before="7" w:lineRule="exact" w:line="120"/>
      </w:pPr>
      <w:r>
        <w:rPr>
          <w:sz w:val="12"/>
          <w:szCs w:val="12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3401"/>
      </w:pPr>
      <w:r>
        <w:pict>
          <v:shape type="#_x0000_t75" style="width:172.08pt;height:196.44pt">
            <v:imagedata o:title="" r:id="rId24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24"/>
          <w:szCs w:val="24"/>
        </w:rPr>
        <w:jc w:val="left"/>
        <w:spacing w:before="3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center"/>
        <w:ind w:left="3302" w:right="1682"/>
        <w:sectPr>
          <w:pgMar w:header="0" w:footer="938" w:top="1560" w:bottom="280" w:left="1680" w:right="1600"/>
          <w:pgSz w:w="11920" w:h="16840"/>
        </w:sectPr>
      </w:pP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bar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3.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14.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Ra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br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15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29" w:lineRule="auto" w:line="359"/>
        <w:ind w:left="1296" w:right="59" w:firstLine="425"/>
      </w:pP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kuk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konv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rs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mbuka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tools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Rast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i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anag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nt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–</w:t>
      </w:r>
      <w:r>
        <w:rPr>
          <w:rFonts w:cs="Times New Roman" w:hAnsi="Times New Roman" w:eastAsia="Times New Roman" w:ascii="Times New Roman"/>
          <w:i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Sa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i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–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Sa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File</w:t>
      </w:r>
      <w:r>
        <w:rPr>
          <w:rFonts w:cs="Times New Roman" w:hAnsi="Times New Roman" w:eastAsia="Times New Roman" w:ascii="Times New Roman"/>
          <w:i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kolom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toolbox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njut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kot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log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Output</w:t>
      </w:r>
      <w:r>
        <w:rPr>
          <w:rFonts w:cs="Times New Roman" w:hAnsi="Times New Roman" w:eastAsia="Times New Roman" w:ascii="Times New Roman"/>
          <w:i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i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app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nput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filename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dipilih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i/>
          <w:spacing w:val="-2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le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sil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si,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mudi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mpil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kot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Output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file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i/>
          <w:spacing w:val="-2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ntuk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file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outpu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mudi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konv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dij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gklik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OK.</w:t>
      </w:r>
    </w:p>
    <w:p>
      <w:pPr>
        <w:rPr>
          <w:sz w:val="12"/>
          <w:szCs w:val="12"/>
        </w:rPr>
        <w:jc w:val="left"/>
        <w:spacing w:before="10" w:lineRule="exact" w:line="120"/>
      </w:pPr>
      <w:r>
        <w:rPr>
          <w:sz w:val="12"/>
          <w:szCs w:val="12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2191"/>
      </w:pPr>
      <w:r>
        <w:pict>
          <v:shape type="#_x0000_t75" style="width:293.04pt;height:213.12pt">
            <v:imagedata o:title="" r:id="rId25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24"/>
          <w:szCs w:val="24"/>
        </w:rPr>
        <w:jc w:val="left"/>
        <w:spacing w:before="3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center"/>
        <w:ind w:left="2723" w:right="1105"/>
      </w:pP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bar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3.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15.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put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-3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ap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er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nput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-3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na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sz w:val="18"/>
          <w:szCs w:val="18"/>
        </w:rPr>
        <w:jc w:val="left"/>
        <w:spacing w:before="3" w:lineRule="exact" w:line="180"/>
      </w:pPr>
      <w:r>
        <w:rPr>
          <w:sz w:val="18"/>
          <w:szCs w:val="18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3228"/>
      </w:pPr>
      <w:r>
        <w:pict>
          <v:shape type="#_x0000_t75" style="width:189.48pt;height:92.16pt">
            <v:imagedata o:title="" r:id="rId26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24"/>
          <w:szCs w:val="24"/>
        </w:rPr>
        <w:jc w:val="left"/>
        <w:spacing w:before="3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center"/>
        <w:ind w:left="3225" w:right="1607"/>
      </w:pP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bar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3.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16.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put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-3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ER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app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sz w:val="24"/>
          <w:szCs w:val="24"/>
        </w:rPr>
        <w:jc w:val="left"/>
        <w:spacing w:before="19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ind w:left="1683" w:right="67"/>
      </w:pP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hingga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file</w:t>
      </w:r>
      <w:r>
        <w:rPr>
          <w:rFonts w:cs="Times New Roman" w:hAnsi="Times New Roman" w:eastAsia="Times New Roman" w:ascii="Times New Roman"/>
          <w:i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rs</w:t>
      </w:r>
      <w:r>
        <w:rPr>
          <w:rFonts w:cs="Times New Roman" w:hAnsi="Times New Roman" w:eastAsia="Times New Roman" w:ascii="Times New Roman"/>
          <w:i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untuk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1994,</w:t>
      </w:r>
    </w:p>
    <w:p>
      <w:pPr>
        <w:rPr>
          <w:sz w:val="13"/>
          <w:szCs w:val="13"/>
        </w:rPr>
        <w:jc w:val="left"/>
        <w:spacing w:before="9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auto" w:line="359"/>
        <w:ind w:left="1296" w:right="62"/>
        <w:sectPr>
          <w:pgMar w:header="0" w:footer="938" w:top="1560" w:bottom="280" w:left="1680" w:right="1600"/>
          <w:pgSz w:w="11920" w:h="16840"/>
        </w:sectPr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2000</w:t>
      </w:r>
      <w:r>
        <w:rPr>
          <w:rFonts w:cs="Times New Roman" w:hAnsi="Times New Roman" w:eastAsia="Times New Roman" w:ascii="Times New Roman"/>
          <w:spacing w:val="3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3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2014</w:t>
      </w:r>
      <w:r>
        <w:rPr>
          <w:rFonts w:cs="Times New Roman" w:hAnsi="Times New Roman" w:eastAsia="Times New Roman" w:ascii="Times New Roman"/>
          <w:spacing w:val="3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3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3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diko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ksi</w:t>
      </w:r>
      <w:r>
        <w:rPr>
          <w:rFonts w:cs="Times New Roman" w:hAnsi="Times New Roman" w:eastAsia="Times New Roman" w:ascii="Times New Roman"/>
          <w:spacing w:val="3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diom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ik</w:t>
      </w:r>
      <w:r>
        <w:rPr>
          <w:rFonts w:cs="Times New Roman" w:hAnsi="Times New Roman" w:eastAsia="Times New Roman" w:ascii="Times New Roman"/>
          <w:spacing w:val="3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3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bungk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3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multi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15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29"/>
        <w:ind w:left="1296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Untuk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off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4"/>
          <w:szCs w:val="24"/>
        </w:rPr>
        <w:jc w:val="left"/>
        <w:spacing w:before="17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360"/>
        <w:ind w:left="1296" w:right="80" w:firstLine="425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Untuk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M+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off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hun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2004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2009,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bun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ksi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kuk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nggun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software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app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nggun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gap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fill</w:t>
      </w:r>
      <w:r>
        <w:rPr>
          <w:rFonts w:cs="Times New Roman" w:hAnsi="Times New Roman" w:eastAsia="Times New Roman" w:ascii="Times New Roman"/>
          <w:i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kuk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lum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digun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–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digun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untuk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ngol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</w:t>
      </w:r>
      <w:r>
        <w:rPr>
          <w:rFonts w:cs="Times New Roman" w:hAnsi="Times New Roman" w:eastAsia="Times New Roman" w:ascii="Times New Roman"/>
          <w:spacing w:val="5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KO</w:t>
      </w:r>
      <w:r>
        <w:rPr>
          <w:rFonts w:cs="Times New Roman" w:hAnsi="Times New Roman" w:eastAsia="Times New Roman" w:ascii="Times New Roman"/>
          <w:i/>
          <w:spacing w:val="5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AGSO</w:t>
      </w:r>
      <w:r>
        <w:rPr>
          <w:rFonts w:cs="Times New Roman" w:hAnsi="Times New Roman" w:eastAsia="Times New Roman" w:ascii="Times New Roman"/>
          <w:i/>
          <w:spacing w:val="5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ja</w:t>
      </w:r>
      <w:r>
        <w:rPr>
          <w:rFonts w:cs="Times New Roman" w:hAnsi="Times New Roman" w:eastAsia="Times New Roman" w:ascii="Times New Roman"/>
          <w:spacing w:val="5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itu</w:t>
      </w:r>
      <w:r>
        <w:rPr>
          <w:rFonts w:cs="Times New Roman" w:hAnsi="Times New Roman" w:eastAsia="Times New Roman" w:ascii="Times New Roman"/>
          <w:spacing w:val="5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5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</w:t>
      </w:r>
      <w:r>
        <w:rPr>
          <w:rFonts w:cs="Times New Roman" w:hAnsi="Times New Roman" w:eastAsia="Times New Roman" w:ascii="Times New Roman"/>
          <w:spacing w:val="5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i/>
          <w:spacing w:val="-3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lu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(gr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i/>
          <w:spacing w:val="-3"/>
          <w:w w:val="100"/>
          <w:sz w:val="24"/>
          <w:szCs w:val="24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3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i/>
          <w:spacing w:val="-6"/>
          <w:w w:val="100"/>
          <w:sz w:val="24"/>
          <w:szCs w:val="24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4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(n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i/>
          <w:spacing w:val="-3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).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2"/>
          <w:szCs w:val="12"/>
        </w:rPr>
        <w:jc w:val="left"/>
        <w:spacing w:before="6" w:lineRule="exact" w:line="120"/>
      </w:pPr>
      <w:r>
        <w:rPr>
          <w:sz w:val="12"/>
          <w:szCs w:val="12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360"/>
        <w:ind w:left="1296" w:right="77" w:firstLine="425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bun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ko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ksi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dio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ik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mbuka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lgo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itma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ap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mudi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ko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Algorithm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5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i/>
          <w:spacing w:val="5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juml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5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5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digun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n,</w:t>
      </w:r>
      <w:r>
        <w:rPr>
          <w:rFonts w:cs="Times New Roman" w:hAnsi="Times New Roman" w:eastAsia="Times New Roman" w:ascii="Times New Roman"/>
          <w:spacing w:val="5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jut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file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gap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fill</w:t>
      </w:r>
      <w:r>
        <w:rPr>
          <w:rFonts w:cs="Times New Roman" w:hAnsi="Times New Roman" w:eastAsia="Times New Roman" w:ascii="Times New Roman"/>
          <w:i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dibuka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untuk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sing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–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sing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diisi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gklik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OK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this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i/>
          <w:spacing w:val="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i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mbuka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file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kot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log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Rast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Datas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</w:p>
    <w:p>
      <w:pPr>
        <w:rPr>
          <w:sz w:val="20"/>
          <w:szCs w:val="20"/>
        </w:rPr>
        <w:jc w:val="left"/>
        <w:spacing w:before="4"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915"/>
      </w:pPr>
      <w:r>
        <w:pict>
          <v:shape type="#_x0000_t75" style="width:319.56pt;height:223.56pt">
            <v:imagedata o:title="" r:id="rId27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5"/>
          <w:szCs w:val="15"/>
        </w:rPr>
        <w:jc w:val="left"/>
        <w:spacing w:before="9" w:lineRule="exact" w:line="140"/>
      </w:pPr>
      <w:r>
        <w:rPr>
          <w:sz w:val="15"/>
          <w:szCs w:val="15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ind w:left="3977"/>
        <w:sectPr>
          <w:pgMar w:header="0" w:footer="938" w:top="1560" w:bottom="280" w:left="1680" w:right="1580"/>
          <w:pgSz w:w="11920" w:h="16840"/>
        </w:sectPr>
      </w:pP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bar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3.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17.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go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hm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10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2232"/>
      </w:pPr>
      <w:r>
        <w:pict>
          <v:shape type="#_x0000_t75" style="width:288.96pt;height:226.32pt">
            <v:imagedata o:title="" r:id="rId28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20"/>
          <w:szCs w:val="20"/>
        </w:rPr>
        <w:jc w:val="left"/>
        <w:spacing w:before="9"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2"/>
        <w:ind w:left="3766"/>
      </w:pP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bar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3.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18.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Ra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aset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sz w:val="18"/>
          <w:szCs w:val="18"/>
        </w:rPr>
        <w:jc w:val="left"/>
        <w:spacing w:before="2" w:lineRule="exact" w:line="180"/>
      </w:pPr>
      <w:r>
        <w:rPr>
          <w:sz w:val="18"/>
          <w:szCs w:val="18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359"/>
        <w:ind w:left="1296" w:right="78" w:firstLine="425"/>
      </w:pP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njut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ku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sukk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umus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ksi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diom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formula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–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5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nil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5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OA</w:t>
      </w:r>
      <w:r>
        <w:rPr>
          <w:rFonts w:cs="Times New Roman" w:hAnsi="Times New Roman" w:eastAsia="Times New Roman" w:ascii="Times New Roman"/>
          <w:i/>
          <w:spacing w:val="5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radian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5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sing</w:t>
      </w:r>
      <w:r>
        <w:rPr>
          <w:rFonts w:cs="Times New Roman" w:hAnsi="Times New Roman" w:eastAsia="Times New Roman" w:ascii="Times New Roman"/>
          <w:spacing w:val="5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–</w:t>
      </w:r>
      <w:r>
        <w:rPr>
          <w:rFonts w:cs="Times New Roman" w:hAnsi="Times New Roman" w:eastAsia="Times New Roman" w:ascii="Times New Roman"/>
          <w:spacing w:val="5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sing</w:t>
      </w:r>
      <w:r>
        <w:rPr>
          <w:rFonts w:cs="Times New Roman" w:hAnsi="Times New Roman" w:eastAsia="Times New Roman" w:ascii="Times New Roman"/>
          <w:spacing w:val="5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nd.</w:t>
      </w:r>
      <w:r>
        <w:rPr>
          <w:rFonts w:cs="Times New Roman" w:hAnsi="Times New Roman" w:eastAsia="Times New Roman" w:ascii="Times New Roman"/>
          <w:spacing w:val="5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Formula</w:t>
      </w:r>
      <w:r>
        <w:rPr>
          <w:rFonts w:cs="Times New Roman" w:hAnsi="Times New Roman" w:eastAsia="Times New Roman" w:ascii="Times New Roman"/>
          <w:i/>
          <w:spacing w:val="5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dibuka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exact" w:line="280"/>
        <w:ind w:left="1296" w:right="75"/>
      </w:pPr>
      <w:r>
        <w:rPr>
          <w:rFonts w:cs="Times New Roman" w:hAnsi="Times New Roman" w:eastAsia="Times New Roman" w:ascii="Times New Roman"/>
          <w:spacing w:val="0"/>
          <w:w w:val="100"/>
          <w:position w:val="1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position w:val="1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-1"/>
          <w:w w:val="100"/>
          <w:position w:val="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position w:val="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position w:val="1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4"/>
          <w:szCs w:val="24"/>
        </w:rPr>
        <w:t>ngklik</w:t>
      </w:r>
      <w:r>
        <w:rPr>
          <w:rFonts w:cs="Times New Roman" w:hAnsi="Times New Roman" w:eastAsia="Times New Roman" w:ascii="Times New Roman"/>
          <w:spacing w:val="3"/>
          <w:w w:val="100"/>
          <w:position w:val="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1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i/>
          <w:spacing w:val="-1"/>
          <w:w w:val="100"/>
          <w:position w:val="1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1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1"/>
          <w:sz w:val="24"/>
          <w:szCs w:val="24"/>
        </w:rPr>
        <w:t> </w:t>
      </w:r>
      <w:r>
        <w:pict>
          <v:shape type="#_x0000_t75" style="width:25.56pt;height:16.68pt">
            <v:imagedata o:title="" r:id="rId29"/>
          </v:shape>
        </w:pict>
      </w:r>
      <w:r>
        <w:rPr>
          <w:rFonts w:cs="Times New Roman" w:hAnsi="Times New Roman" w:eastAsia="Times New Roman" w:ascii="Times New Roman"/>
          <w:i/>
          <w:spacing w:val="6"/>
          <w:w w:val="100"/>
          <w:position w:val="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position w:val="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2"/>
          <w:w w:val="100"/>
          <w:position w:val="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position w:val="1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position w:val="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4"/>
          <w:szCs w:val="24"/>
        </w:rPr>
        <w:t>sing</w:t>
      </w:r>
      <w:r>
        <w:rPr>
          <w:rFonts w:cs="Times New Roman" w:hAnsi="Times New Roman" w:eastAsia="Times New Roman" w:ascii="Times New Roman"/>
          <w:spacing w:val="3"/>
          <w:w w:val="100"/>
          <w:position w:val="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4"/>
          <w:szCs w:val="24"/>
        </w:rPr>
        <w:t>–</w:t>
      </w:r>
      <w:r>
        <w:rPr>
          <w:rFonts w:cs="Times New Roman" w:hAnsi="Times New Roman" w:eastAsia="Times New Roman" w:ascii="Times New Roman"/>
          <w:spacing w:val="2"/>
          <w:w w:val="100"/>
          <w:position w:val="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position w:val="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4"/>
          <w:szCs w:val="24"/>
        </w:rPr>
        <w:t>sing</w:t>
      </w:r>
      <w:r>
        <w:rPr>
          <w:rFonts w:cs="Times New Roman" w:hAnsi="Times New Roman" w:eastAsia="Times New Roman" w:ascii="Times New Roman"/>
          <w:spacing w:val="2"/>
          <w:w w:val="100"/>
          <w:position w:val="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position w:val="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position w:val="1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position w:val="1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position w:val="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position w:val="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position w:val="1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4"/>
          <w:w w:val="100"/>
          <w:position w:val="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4"/>
          <w:szCs w:val="24"/>
        </w:rPr>
        <w:t>kot</w:t>
      </w:r>
      <w:r>
        <w:rPr>
          <w:rFonts w:cs="Times New Roman" w:hAnsi="Times New Roman" w:eastAsia="Times New Roman" w:ascii="Times New Roman"/>
          <w:spacing w:val="-1"/>
          <w:w w:val="100"/>
          <w:position w:val="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position w:val="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-1"/>
          <w:w w:val="100"/>
          <w:position w:val="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4"/>
          <w:szCs w:val="24"/>
        </w:rPr>
        <w:t>log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</w:r>
    </w:p>
    <w:p>
      <w:pPr>
        <w:rPr>
          <w:sz w:val="12"/>
          <w:szCs w:val="12"/>
        </w:rPr>
        <w:jc w:val="left"/>
        <w:spacing w:before="4" w:lineRule="exact" w:line="120"/>
      </w:pPr>
      <w:r>
        <w:rPr>
          <w:sz w:val="12"/>
          <w:szCs w:val="12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360"/>
        <w:ind w:left="1296" w:right="81"/>
        <w:sectPr>
          <w:pgMar w:header="0" w:footer="938" w:top="1560" w:bottom="280" w:left="1680" w:right="1580"/>
          <w:pgSz w:w="11920" w:h="16840"/>
        </w:sectPr>
      </w:pP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Algorithm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kot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log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Formula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ditor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sukk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umus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konv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nil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Digital</w:t>
      </w:r>
      <w:r>
        <w:rPr>
          <w:rFonts w:cs="Times New Roman" w:hAnsi="Times New Roman" w:eastAsia="Times New Roman" w:ascii="Times New Roman"/>
          <w:i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numb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i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-3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)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OA</w:t>
      </w:r>
      <w:r>
        <w:rPr>
          <w:rFonts w:cs="Times New Roman" w:hAnsi="Times New Roman" w:eastAsia="Times New Roman" w:ascii="Times New Roman"/>
          <w:i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Radian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umus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digun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untuk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nd,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konst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sing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ontoh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untuk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hun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20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0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4,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umus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digun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UT1*0.779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6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.97874.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7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2950"/>
      </w:pPr>
      <w:r>
        <w:pict>
          <v:shape type="#_x0000_t75" style="width:217.2pt;height:193.56pt">
            <v:imagedata o:title="" r:id="rId30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1"/>
          <w:szCs w:val="11"/>
        </w:rPr>
        <w:jc w:val="left"/>
        <w:spacing w:before="6" w:lineRule="exact" w:line="100"/>
      </w:pPr>
      <w:r>
        <w:rPr>
          <w:sz w:val="11"/>
          <w:szCs w:val="11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center"/>
        <w:ind w:left="1911" w:right="310"/>
      </w:pP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bar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3.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19.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nput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on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For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Ed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or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sz w:val="17"/>
          <w:szCs w:val="17"/>
        </w:rPr>
        <w:jc w:val="left"/>
        <w:spacing w:before="10" w:lineRule="exact" w:line="160"/>
      </w:pPr>
      <w:r>
        <w:rPr>
          <w:sz w:val="17"/>
          <w:szCs w:val="17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360"/>
        <w:ind w:left="1296" w:right="78" w:firstLine="425"/>
      </w:pP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kuk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umus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nd,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njut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disimp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rs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unsign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i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8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bit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nt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3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mbuka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dropdown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Fi</w:t>
      </w:r>
      <w:r>
        <w:rPr>
          <w:rFonts w:cs="Times New Roman" w:hAnsi="Times New Roman" w:eastAsia="Times New Roman" w:ascii="Times New Roman"/>
          <w:i/>
          <w:spacing w:val="-2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–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Sa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As,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njut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mpil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kot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log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Sa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As..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kot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log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but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file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imp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i/>
          <w:spacing w:val="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le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digun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ap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Rast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Datas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(.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),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itu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diklik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mpil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kot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log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Sa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app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Datas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kot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log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but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ntuk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Output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pe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pe</w:t>
      </w:r>
      <w:r>
        <w:rPr>
          <w:rFonts w:cs="Times New Roman" w:hAnsi="Times New Roman" w:eastAsia="Times New Roman" w:ascii="Times New Roman"/>
          <w:i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diingik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khi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gklik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OK.</w:t>
      </w:r>
    </w:p>
    <w:p>
      <w:pPr>
        <w:rPr>
          <w:sz w:val="12"/>
          <w:szCs w:val="12"/>
        </w:rPr>
        <w:jc w:val="left"/>
        <w:spacing w:before="9" w:lineRule="exact" w:line="120"/>
      </w:pPr>
      <w:r>
        <w:rPr>
          <w:sz w:val="12"/>
          <w:szCs w:val="12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2786"/>
      </w:pPr>
      <w:r>
        <w:pict>
          <v:shape type="#_x0000_t75" style="width:233.64pt;height:186pt">
            <v:imagedata o:title="" r:id="rId31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1"/>
          <w:szCs w:val="11"/>
        </w:rPr>
        <w:jc w:val="left"/>
        <w:spacing w:before="4" w:lineRule="exact" w:line="100"/>
      </w:pPr>
      <w:r>
        <w:rPr>
          <w:sz w:val="11"/>
          <w:szCs w:val="11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center"/>
        <w:ind w:left="3134" w:right="1535"/>
      </w:pP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bar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3.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20.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ve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As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ER</w:t>
      </w:r>
      <w:r>
        <w:rPr>
          <w:rFonts w:cs="Times New Roman" w:hAnsi="Times New Roman" w:eastAsia="Times New Roman" w:ascii="Times New Roman"/>
          <w:i/>
          <w:spacing w:val="-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ap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er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as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sz w:val="18"/>
          <w:szCs w:val="18"/>
        </w:rPr>
        <w:jc w:val="left"/>
        <w:spacing w:before="2" w:lineRule="exact" w:line="180"/>
      </w:pPr>
      <w:r>
        <w:rPr>
          <w:sz w:val="18"/>
          <w:szCs w:val="18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359"/>
        <w:ind w:left="1296" w:right="82" w:firstLine="425"/>
        <w:sectPr>
          <w:pgMar w:header="0" w:footer="938" w:top="1560" w:bottom="280" w:left="1680" w:right="1580"/>
          <w:pgSz w:w="11920" w:h="16840"/>
        </w:sectPr>
      </w:pP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hingga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file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rs</w:t>
      </w:r>
      <w:r>
        <w:rPr>
          <w:rFonts w:cs="Times New Roman" w:hAnsi="Times New Roman" w:eastAsia="Times New Roman" w:ascii="Times New Roman"/>
          <w:i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bun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off</w:t>
      </w:r>
      <w:r>
        <w:rPr>
          <w:rFonts w:cs="Times New Roman" w:hAnsi="Times New Roman" w:eastAsia="Times New Roman" w:ascii="Times New Roman"/>
          <w:i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ko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ksi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diom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ik.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20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29"/>
        <w:ind w:left="588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3.2.3.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4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Ko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4"/>
          <w:szCs w:val="24"/>
        </w:rPr>
        <w:jc w:val="left"/>
        <w:spacing w:before="12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360"/>
        <w:ind w:left="588" w:right="78" w:firstLine="720"/>
      </w:pP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ksi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diom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njut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ksi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kuk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ntuk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ngko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ksi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koo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duk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koo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dij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kuk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ksi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ik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Rup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bumi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sk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: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25.000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duk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wonogi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nom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140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8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321,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1408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322,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1408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323,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1408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324,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6" w:lineRule="auto" w:line="359"/>
        <w:ind w:left="588" w:right="86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1407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644.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ksi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untuk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kuk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nggun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software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app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</w:p>
    <w:p>
      <w:pPr>
        <w:rPr>
          <w:sz w:val="12"/>
          <w:szCs w:val="12"/>
        </w:rPr>
        <w:jc w:val="left"/>
        <w:spacing w:before="7" w:lineRule="exact" w:line="120"/>
      </w:pPr>
      <w:r>
        <w:rPr>
          <w:sz w:val="12"/>
          <w:szCs w:val="12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360"/>
        <w:ind w:left="588" w:right="78" w:firstLine="720"/>
        <w:sectPr>
          <w:pgMar w:header="0" w:footer="938" w:top="1560" w:bottom="280" w:left="1680" w:right="1580"/>
          <w:pgSz w:w="11920" w:h="16840"/>
        </w:sectPr>
      </w:pP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3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ksi</w:t>
      </w:r>
      <w:r>
        <w:rPr>
          <w:rFonts w:cs="Times New Roman" w:hAnsi="Times New Roman" w:eastAsia="Times New Roman" w:ascii="Times New Roman"/>
          <w:spacing w:val="3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3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li</w:t>
      </w:r>
      <w:r>
        <w:rPr>
          <w:rFonts w:cs="Times New Roman" w:hAnsi="Times New Roman" w:eastAsia="Times New Roman" w:ascii="Times New Roman"/>
          <w:spacing w:val="3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3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uka</w:t>
      </w:r>
      <w:r>
        <w:rPr>
          <w:rFonts w:cs="Times New Roman" w:hAnsi="Times New Roman" w:eastAsia="Times New Roman" w:ascii="Times New Roman"/>
          <w:spacing w:val="4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lgo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itma</w:t>
      </w:r>
      <w:r>
        <w:rPr>
          <w:rFonts w:cs="Times New Roman" w:hAnsi="Times New Roman" w:eastAsia="Times New Roman" w:ascii="Times New Roman"/>
          <w:spacing w:val="3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3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kti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kot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og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Edit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Algorith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mudi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mbuka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oding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i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-3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izard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dropdown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i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Pro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kot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oding</w:t>
      </w:r>
      <w:r>
        <w:rPr>
          <w:rFonts w:cs="Times New Roman" w:hAnsi="Times New Roman" w:eastAsia="Times New Roman" w:ascii="Times New Roman"/>
          <w:i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-3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izard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5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st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3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)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kuk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st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1,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ntuk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input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file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ginputk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diko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ksi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oding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pe</w:t>
      </w:r>
      <w:r>
        <w:rPr>
          <w:rFonts w:cs="Times New Roman" w:hAnsi="Times New Roman" w:eastAsia="Times New Roman" w:ascii="Times New Roman"/>
          <w:i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dipilih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itu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Pol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nomia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st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i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kuk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milih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Pol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nomial</w:t>
      </w:r>
      <w:r>
        <w:rPr>
          <w:rFonts w:cs="Times New Roman" w:hAnsi="Times New Roman" w:eastAsia="Times New Roman" w:ascii="Times New Roman"/>
          <w:i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Ord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i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dipilih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st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i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3,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ntuk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GCP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Pi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ing</w:t>
      </w:r>
      <w:r>
        <w:rPr>
          <w:rFonts w:cs="Times New Roman" w:hAnsi="Times New Roman" w:eastAsia="Times New Roman" w:ascii="Times New Roman"/>
          <w:i/>
          <w:spacing w:val="5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tho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5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5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5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ini</w:t>
      </w:r>
      <w:r>
        <w:rPr>
          <w:rFonts w:cs="Times New Roman" w:hAnsi="Times New Roman" w:eastAsia="Times New Roman" w:ascii="Times New Roman"/>
          <w:spacing w:val="5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dipilih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i/>
          <w:spacing w:val="5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imag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tor</w:t>
      </w:r>
      <w:r>
        <w:rPr>
          <w:rFonts w:cs="Times New Roman" w:hAnsi="Times New Roman" w:eastAsia="Times New Roman" w:ascii="Times New Roman"/>
          <w:i/>
          <w:spacing w:val="5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i/>
          <w:spacing w:val="5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i/>
          <w:spacing w:val="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rithm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na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ksi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image</w:t>
      </w:r>
      <w:r>
        <w:rPr>
          <w:rFonts w:cs="Times New Roman" w:hAnsi="Times New Roman" w:eastAsia="Times New Roman" w:ascii="Times New Roman"/>
          <w:i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kooo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nsi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njut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st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4,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kuk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pn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ling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nting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ksi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ic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itu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pi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ing</w:t>
      </w:r>
      <w:r>
        <w:rPr>
          <w:rFonts w:cs="Times New Roman" w:hAnsi="Times New Roman" w:eastAsia="Times New Roman" w:ascii="Times New Roman"/>
          <w:i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GCP</w:t>
      </w:r>
      <w:r>
        <w:rPr>
          <w:rFonts w:cs="Times New Roman" w:hAnsi="Times New Roman" w:eastAsia="Times New Roman" w:ascii="Times New Roman"/>
          <w:i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nggu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bih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4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titik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GCP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ku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1.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pi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ing</w:t>
      </w:r>
      <w:r>
        <w:rPr>
          <w:rFonts w:cs="Times New Roman" w:hAnsi="Times New Roman" w:eastAsia="Times New Roman" w:ascii="Times New Roman"/>
          <w:i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GCP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kuk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uh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i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1,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khir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st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i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5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kti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ksi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ik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njut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disimp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ntu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file</w:t>
      </w:r>
      <w:r>
        <w:rPr>
          <w:rFonts w:cs="Times New Roman" w:hAnsi="Times New Roman" w:eastAsia="Times New Roman" w:ascii="Times New Roman"/>
          <w:i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u,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njut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diklik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Sa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File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and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Start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tifi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ation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ksi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10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2887"/>
      </w:pPr>
      <w:r>
        <w:pict>
          <v:shape type="#_x0000_t75" style="width:202.8pt;height:181.44pt">
            <v:imagedata o:title="" r:id="rId32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3"/>
          <w:szCs w:val="13"/>
        </w:rPr>
        <w:jc w:val="left"/>
        <w:spacing w:before="1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ind w:left="3096"/>
      </w:pP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bar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3.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21.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eo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od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-4"/>
          <w:w w:val="100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zard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1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sz w:val="18"/>
          <w:szCs w:val="18"/>
        </w:rPr>
        <w:jc w:val="left"/>
        <w:spacing w:before="5" w:lineRule="exact" w:line="180"/>
      </w:pPr>
      <w:r>
        <w:rPr>
          <w:sz w:val="18"/>
          <w:szCs w:val="18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2446"/>
      </w:pPr>
      <w:r>
        <w:pict>
          <v:shape type="#_x0000_t75" style="width:246.96pt;height:191.28pt">
            <v:imagedata o:title="" r:id="rId33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2"/>
          <w:szCs w:val="12"/>
        </w:rPr>
        <w:jc w:val="left"/>
        <w:spacing w:before="1" w:lineRule="exact" w:line="120"/>
      </w:pPr>
      <w:r>
        <w:rPr>
          <w:sz w:val="12"/>
          <w:szCs w:val="1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ind w:left="3067"/>
      </w:pP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bar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3.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22.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cod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ng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-4"/>
          <w:w w:val="100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zard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2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sz w:val="18"/>
          <w:szCs w:val="18"/>
        </w:rPr>
        <w:jc w:val="left"/>
        <w:spacing w:before="5" w:lineRule="exact" w:line="180"/>
      </w:pPr>
      <w:r>
        <w:rPr>
          <w:sz w:val="18"/>
          <w:szCs w:val="18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2558"/>
      </w:pPr>
      <w:r>
        <w:pict>
          <v:shape type="#_x0000_t75" style="width:235.68pt;height:182.64pt">
            <v:imagedata o:title="" r:id="rId34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2"/>
          <w:szCs w:val="12"/>
        </w:rPr>
        <w:jc w:val="left"/>
        <w:spacing w:before="1" w:lineRule="exact" w:line="120"/>
      </w:pPr>
      <w:r>
        <w:rPr>
          <w:sz w:val="12"/>
          <w:szCs w:val="1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ind w:left="3096"/>
        <w:sectPr>
          <w:pgMar w:header="0" w:footer="938" w:top="1560" w:bottom="280" w:left="1680" w:right="1600"/>
          <w:pgSz w:w="11920" w:h="16840"/>
        </w:sectPr>
      </w:pP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bar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3.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23.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eo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od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-4"/>
          <w:w w:val="100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zard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3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sz w:val="11"/>
          <w:szCs w:val="11"/>
        </w:rPr>
        <w:jc w:val="left"/>
        <w:spacing w:before="6" w:lineRule="exact" w:line="100"/>
      </w:pPr>
      <w:r>
        <w:rPr>
          <w:sz w:val="11"/>
          <w:szCs w:val="11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704"/>
      </w:pPr>
      <w:r>
        <w:pict>
          <v:shape type="#_x0000_t75" style="width:320.64pt;height:217.32pt">
            <v:imagedata o:title="" r:id="rId35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20"/>
          <w:szCs w:val="20"/>
        </w:rPr>
        <w:jc w:val="left"/>
        <w:spacing w:before="14"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2"/>
        <w:ind w:left="3096"/>
      </w:pP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bar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3.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24.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eo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od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-4"/>
          <w:w w:val="100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zard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4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sz w:val="24"/>
          <w:szCs w:val="24"/>
        </w:rPr>
        <w:jc w:val="left"/>
        <w:spacing w:before="15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586"/>
      </w:pPr>
      <w:r>
        <w:pict>
          <v:shape type="#_x0000_t75" style="width:333pt;height:227.28pt">
            <v:imagedata o:title="" r:id="rId36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24"/>
          <w:szCs w:val="24"/>
        </w:rPr>
        <w:jc w:val="left"/>
        <w:spacing w:before="6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ind w:left="3096"/>
        <w:sectPr>
          <w:pgMar w:header="0" w:footer="938" w:top="1560" w:bottom="280" w:left="1680" w:right="1600"/>
          <w:pgSz w:w="11920" w:h="16840"/>
        </w:sectPr>
      </w:pP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bar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3.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25.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eo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od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-4"/>
          <w:w w:val="100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zard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5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20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29"/>
        <w:ind w:left="588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3.2.4.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4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gola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b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b/>
          <w:spacing w:val="-3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4"/>
          <w:szCs w:val="24"/>
        </w:rPr>
        <w:t>BILKO</w:t>
      </w:r>
      <w:r>
        <w:rPr>
          <w:rFonts w:cs="Times New Roman" w:hAnsi="Times New Roman" w:eastAsia="Times New Roman" w:ascii="Times New Roman"/>
          <w:b/>
          <w:i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4"/>
          <w:szCs w:val="24"/>
        </w:rPr>
        <w:t>AG</w:t>
      </w:r>
      <w:r>
        <w:rPr>
          <w:rFonts w:cs="Times New Roman" w:hAnsi="Times New Roman" w:eastAsia="Times New Roman" w:ascii="Times New Roman"/>
          <w:b/>
          <w:i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4"/>
          <w:szCs w:val="24"/>
        </w:rPr>
        <w:jc w:val="left"/>
        <w:spacing w:before="12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360"/>
        <w:ind w:left="588" w:right="85" w:firstLine="720"/>
      </w:pP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5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ssing</w:t>
      </w:r>
      <w:r>
        <w:rPr>
          <w:rFonts w:cs="Times New Roman" w:hAnsi="Times New Roman" w:eastAsia="Times New Roman" w:ascii="Times New Roman"/>
          <w:spacing w:val="5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5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kuk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n,</w:t>
      </w:r>
      <w:r>
        <w:rPr>
          <w:rFonts w:cs="Times New Roman" w:hAnsi="Times New Roman" w:eastAsia="Times New Roman" w:ascii="Times New Roman"/>
          <w:spacing w:val="5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nj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5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inti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liti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ini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itu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ngol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nggu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umus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KO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AGS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</w:p>
    <w:p>
      <w:pPr>
        <w:rPr>
          <w:sz w:val="12"/>
          <w:szCs w:val="12"/>
        </w:rPr>
        <w:jc w:val="left"/>
        <w:spacing w:before="6" w:lineRule="exact" w:line="120"/>
      </w:pPr>
      <w:r>
        <w:rPr>
          <w:sz w:val="12"/>
          <w:szCs w:val="12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359"/>
        <w:ind w:left="588" w:right="79" w:firstLine="720"/>
      </w:pP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ngol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Rumus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KO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AG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kuk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mbuka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lgo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itma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u,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mudi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uka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sil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ksi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diom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ik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ic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7"/>
        <w:ind w:left="588"/>
      </w:pP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disimp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rs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njut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mbuka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formu</w:t>
      </w:r>
      <w:r>
        <w:rPr>
          <w:rFonts w:cs="Times New Roman" w:hAnsi="Times New Roman" w:eastAsia="Times New Roman" w:ascii="Times New Roman"/>
          <w:i/>
          <w:spacing w:val="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dit</w:t>
      </w:r>
      <w:r>
        <w:rPr>
          <w:rFonts w:cs="Times New Roman" w:hAnsi="Times New Roman" w:eastAsia="Times New Roman" w:ascii="Times New Roman"/>
          <w:i/>
          <w:spacing w:val="-2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37"/>
        <w:ind w:left="588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ngklik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pict>
          <v:shape type="#_x0000_t75" style="width:28.56pt;height:18.6pt">
            <v:imagedata o:title="" r:id="rId37"/>
          </v:shape>
        </w:pict>
      </w:r>
      <w:r>
        <w:rPr>
          <w:rFonts w:cs="Times New Roman" w:hAnsi="Times New Roman" w:eastAsia="Times New Roman" w:ascii="Times New Roman"/>
          <w:i/>
          <w:spacing w:val="20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untuk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position w:val="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position w:val="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sukk</w:t>
      </w:r>
      <w:r>
        <w:rPr>
          <w:rFonts w:cs="Times New Roman" w:hAnsi="Times New Roman" w:eastAsia="Times New Roman" w:ascii="Times New Roman"/>
          <w:spacing w:val="-1"/>
          <w:w w:val="100"/>
          <w:position w:val="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position w:val="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umus.</w:t>
      </w:r>
    </w:p>
    <w:p>
      <w:pPr>
        <w:rPr>
          <w:sz w:val="24"/>
          <w:szCs w:val="24"/>
        </w:rPr>
        <w:jc w:val="left"/>
        <w:spacing w:before="19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exact" w:line="260"/>
        <w:ind w:left="1308"/>
      </w:pP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Untuk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lgo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itma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-1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i/>
          <w:spacing w:val="-1"/>
          <w:w w:val="100"/>
          <w:position w:val="-1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i/>
          <w:spacing w:val="1"/>
          <w:w w:val="100"/>
          <w:position w:val="-1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-1"/>
          <w:sz w:val="24"/>
          <w:szCs w:val="24"/>
        </w:rPr>
        <w:t>KO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umus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position w:val="-1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dim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suk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</w:r>
    </w:p>
    <w:p>
      <w:pPr>
        <w:rPr>
          <w:sz w:val="30"/>
          <w:szCs w:val="30"/>
        </w:rPr>
        <w:jc w:val="left"/>
        <w:spacing w:lineRule="exact" w:line="300"/>
      </w:pPr>
      <w:r>
        <w:rPr>
          <w:sz w:val="30"/>
          <w:szCs w:val="3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29" w:lineRule="exact" w:line="260"/>
        <w:ind w:left="3319"/>
      </w:pPr>
      <w:r>
        <w:pict>
          <v:group style="position:absolute;margin-left:240.72pt;margin-top:-2.22688pt;width:168.72pt;height:24pt;mso-position-horizontal-relative:page;mso-position-vertical-relative:paragraph;z-index:-743" coordorigin="4814,-45" coordsize="3374,480">
            <v:shape style="position:absolute;left:4814;top:-45;width:3374;height:480" coordorigin="4814,-45" coordsize="3374,480" path="m4814,-45l4814,435,8189,435,8189,-45,4814,-45xe" filled="f" stroked="t" strokeweight="0.72pt" strokecolor="#000000">
              <v:path arrowok="t"/>
            </v:shape>
            <w10:wrap type="none"/>
          </v:group>
        </w:pic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((</w:t>
      </w:r>
      <w:r>
        <w:rPr>
          <w:rFonts w:cs="Times New Roman" w:hAnsi="Times New Roman" w:eastAsia="Times New Roman" w:ascii="Times New Roman"/>
          <w:spacing w:val="-3"/>
          <w:w w:val="100"/>
          <w:position w:val="-1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position w:val="-1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UT1/((30*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4"/>
          <w:szCs w:val="24"/>
        </w:rPr>
        <w:t>2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)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+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1)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4"/>
          <w:szCs w:val="24"/>
        </w:rPr>
        <w:t>*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1))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+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1)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</w:r>
    </w:p>
    <w:p>
      <w:pPr>
        <w:rPr>
          <w:sz w:val="14"/>
          <w:szCs w:val="14"/>
        </w:rPr>
        <w:jc w:val="left"/>
        <w:spacing w:before="1" w:lineRule="exact" w:line="140"/>
      </w:pPr>
      <w:r>
        <w:rPr>
          <w:sz w:val="14"/>
          <w:szCs w:val="1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29"/>
        <w:ind w:left="588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UT1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up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4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</w:p>
    <w:p>
      <w:pPr>
        <w:rPr>
          <w:sz w:val="13"/>
          <w:szCs w:val="13"/>
        </w:rPr>
        <w:jc w:val="left"/>
        <w:spacing w:before="8" w:lineRule="exact" w:line="120"/>
      </w:pPr>
      <w:r>
        <w:rPr>
          <w:sz w:val="13"/>
          <w:szCs w:val="13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exact" w:line="260"/>
        <w:ind w:left="1308"/>
      </w:pP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Untuk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lgo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itma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-1"/>
          <w:sz w:val="24"/>
          <w:szCs w:val="24"/>
        </w:rPr>
        <w:t>AGS</w:t>
      </w:r>
      <w:r>
        <w:rPr>
          <w:rFonts w:cs="Times New Roman" w:hAnsi="Times New Roman" w:eastAsia="Times New Roman" w:ascii="Times New Roman"/>
          <w:i/>
          <w:spacing w:val="-1"/>
          <w:w w:val="100"/>
          <w:position w:val="-1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position w:val="-1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umus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position w:val="-1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dim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sukk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position w:val="-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</w:r>
    </w:p>
    <w:p>
      <w:pPr>
        <w:rPr>
          <w:sz w:val="26"/>
          <w:szCs w:val="26"/>
        </w:rPr>
        <w:jc w:val="left"/>
        <w:spacing w:before="18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29" w:lineRule="auto" w:line="256"/>
        <w:ind w:left="1800" w:right="1122" w:hanging="156"/>
      </w:pPr>
      <w:r>
        <w:pict>
          <v:group style="position:absolute;margin-left:158.4pt;margin-top:-2.34688pt;width:307.44pt;height:42.96pt;mso-position-horizontal-relative:page;mso-position-vertical-relative:paragraph;z-index:-742" coordorigin="3168,-47" coordsize="6149,859">
            <v:shape style="position:absolute;left:3168;top:-47;width:6149;height:859" coordorigin="3168,-47" coordsize="6149,859" path="m3168,-47l3168,812,9317,812,9317,-47,3168,-47xe" filled="f" stroked="t" strokeweight="0.72pt" strokecolor="#000000">
              <v:path arrowok="t"/>
            </v:shape>
            <w10:wrap type="none"/>
          </v:group>
        </w:pic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UT4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&lt;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30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T1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&gt;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0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(log(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1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m1)/K1)+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(log(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2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m2)/K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2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+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(log(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3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m3)/K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3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null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6"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29" w:lineRule="auto" w:line="359"/>
        <w:ind w:left="588" w:right="79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UT1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blue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),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UT2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gr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),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UT3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3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),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UT4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4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)</w:t>
      </w:r>
    </w:p>
    <w:p>
      <w:pPr>
        <w:rPr>
          <w:sz w:val="12"/>
          <w:szCs w:val="12"/>
        </w:rPr>
        <w:jc w:val="left"/>
        <w:spacing w:before="7" w:lineRule="exact" w:line="120"/>
      </w:pPr>
      <w:r>
        <w:rPr>
          <w:sz w:val="12"/>
          <w:szCs w:val="12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auto" w:line="359"/>
        <w:ind w:left="588" w:right="83" w:firstLine="720"/>
        <w:sectPr>
          <w:pgMar w:header="0" w:footer="938" w:top="1560" w:bottom="280" w:left="1680" w:right="1580"/>
          <w:pgSz w:w="11920" w:h="16840"/>
        </w:sectPr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ikut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sukk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umus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KO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sukk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umus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AGSO</w:t>
      </w:r>
      <w:r>
        <w:rPr>
          <w:rFonts w:cs="Times New Roman" w:hAnsi="Times New Roman" w:eastAsia="Times New Roman" w:ascii="Times New Roman"/>
          <w:i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n.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10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2186"/>
      </w:pPr>
      <w:r>
        <w:pict>
          <v:shape type="#_x0000_t75" style="width:258.12pt;height:209.64pt">
            <v:imagedata o:title="" r:id="rId38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spacing w:before="52"/>
        <w:ind w:left="4596" w:right="3689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)</w:t>
      </w:r>
    </w:p>
    <w:p>
      <w:pPr>
        <w:rPr>
          <w:sz w:val="24"/>
          <w:szCs w:val="24"/>
        </w:rPr>
        <w:jc w:val="left"/>
        <w:spacing w:before="8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2186"/>
      </w:pPr>
      <w:r>
        <w:pict>
          <v:shape type="#_x0000_t75" style="width:258.12pt;height:224.04pt">
            <v:imagedata o:title="" r:id="rId39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spacing w:before="52"/>
        <w:ind w:left="4589" w:right="3681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(b)</w:t>
      </w:r>
    </w:p>
    <w:p>
      <w:pPr>
        <w:rPr>
          <w:sz w:val="13"/>
          <w:szCs w:val="13"/>
        </w:rPr>
        <w:jc w:val="left"/>
        <w:spacing w:before="1" w:lineRule="exact" w:line="120"/>
      </w:pPr>
      <w:r>
        <w:rPr>
          <w:sz w:val="13"/>
          <w:szCs w:val="13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center"/>
        <w:ind w:left="1210" w:right="156"/>
      </w:pP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bar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3.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26.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oses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SO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pada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or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sz w:val="17"/>
          <w:szCs w:val="17"/>
        </w:rPr>
        <w:jc w:val="left"/>
        <w:spacing w:before="10" w:lineRule="exact" w:line="160"/>
      </w:pPr>
      <w:r>
        <w:rPr>
          <w:sz w:val="17"/>
          <w:szCs w:val="17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360"/>
        <w:ind w:left="588" w:right="61" w:firstLine="708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Rumus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sukk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mun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il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lum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Untuk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mpilk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sil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untuk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sing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–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sing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umus,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kuk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ngu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3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sil</w:t>
      </w:r>
      <w:r>
        <w:rPr>
          <w:rFonts w:cs="Times New Roman" w:hAnsi="Times New Roman" w:eastAsia="Times New Roman" w:ascii="Times New Roman"/>
          <w:spacing w:val="3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formula</w:t>
      </w:r>
      <w:r>
        <w:rPr>
          <w:rFonts w:cs="Times New Roman" w:hAnsi="Times New Roman" w:eastAsia="Times New Roman" w:ascii="Times New Roman"/>
          <w:i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nj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nil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sil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exact" w:line="300"/>
        <w:ind w:left="588"/>
      </w:pPr>
      <w:r>
        <w:rPr>
          <w:rFonts w:cs="Times New Roman" w:hAnsi="Times New Roman" w:eastAsia="Times New Roman" w:ascii="Times New Roman"/>
          <w:spacing w:val="0"/>
          <w:w w:val="100"/>
          <w:position w:val="2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position w:val="2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4"/>
          <w:szCs w:val="24"/>
        </w:rPr>
        <w:t>mbuka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position w:val="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2"/>
          <w:sz w:val="24"/>
          <w:szCs w:val="24"/>
        </w:rPr>
        <w:t>Edit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3"/>
          <w:w w:val="100"/>
          <w:position w:val="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1"/>
          <w:w w:val="100"/>
          <w:position w:val="2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2"/>
          <w:sz w:val="24"/>
          <w:szCs w:val="24"/>
        </w:rPr>
        <w:t>ransform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2"/>
          <w:w w:val="100"/>
          <w:position w:val="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1"/>
          <w:w w:val="100"/>
          <w:position w:val="2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2"/>
          <w:sz w:val="24"/>
          <w:szCs w:val="24"/>
        </w:rPr>
        <w:t>imit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6"/>
          <w:w w:val="100"/>
          <w:position w:val="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position w:val="2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-1"/>
          <w:w w:val="100"/>
          <w:position w:val="2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position w:val="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position w:val="2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2"/>
          <w:w w:val="100"/>
          <w:position w:val="2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4"/>
          <w:szCs w:val="24"/>
        </w:rPr>
        <w:t>lik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position w:val="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position w:val="2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4"/>
          <w:szCs w:val="24"/>
        </w:rPr>
        <w:t> </w:t>
      </w:r>
      <w:r>
        <w:pict>
          <v:shape type="#_x0000_t75" style="width:20.28pt;height:18.6pt">
            <v:imagedata o:title="" r:id="rId40"/>
          </v:shape>
        </w:pict>
      </w:r>
      <w:r>
        <w:rPr>
          <w:rFonts w:cs="Times New Roman" w:hAnsi="Times New Roman" w:eastAsia="Times New Roman" w:ascii="Times New Roman"/>
          <w:spacing w:val="24"/>
          <w:w w:val="100"/>
          <w:position w:val="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position w:val="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position w:val="2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4"/>
          <w:szCs w:val="24"/>
        </w:rPr>
        <w:t>mudi</w:t>
      </w:r>
      <w:r>
        <w:rPr>
          <w:rFonts w:cs="Times New Roman" w:hAnsi="Times New Roman" w:eastAsia="Times New Roman" w:ascii="Times New Roman"/>
          <w:spacing w:val="1"/>
          <w:w w:val="100"/>
          <w:position w:val="2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position w:val="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position w:val="2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</w:r>
    </w:p>
    <w:p>
      <w:pPr>
        <w:rPr>
          <w:sz w:val="10"/>
          <w:szCs w:val="10"/>
        </w:rPr>
        <w:jc w:val="left"/>
        <w:spacing w:before="10" w:lineRule="exact" w:line="100"/>
      </w:pPr>
      <w:r>
        <w:rPr>
          <w:sz w:val="10"/>
          <w:szCs w:val="1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auto" w:line="359"/>
        <w:ind w:left="588" w:right="64"/>
        <w:sectPr>
          <w:pgMar w:header="0" w:footer="938" w:top="1560" w:bottom="280" w:left="1680" w:right="1600"/>
          <w:pgSz w:w="11920" w:h="16840"/>
        </w:sectPr>
      </w:pP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dropdown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imit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im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tua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ngo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umus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nj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ini.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12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spacing w:before="29"/>
        <w:ind w:left="2247" w:right="1918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                                                             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(b)</w:t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before="82"/>
        <w:ind w:left="533"/>
      </w:pPr>
      <w:r>
        <w:pict>
          <v:shape type="#_x0000_t75" style="position:absolute;margin-left:317.76pt;margin-top:4.12436pt;width:187.44pt;height:185.52pt;mso-position-horizontal-relative:page;mso-position-vertical-relative:paragraph;z-index:-741">
            <v:imagedata o:title="" r:id="rId41"/>
          </v:shape>
        </w:pict>
      </w:r>
      <w:r>
        <w:pict>
          <v:shape type="#_x0000_t75" style="width:188.52pt;height:187.2pt">
            <v:imagedata o:title="" r:id="rId42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97"/>
        <w:ind w:left="677"/>
      </w:pP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bar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3.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27.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(a)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ahan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us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(b)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SO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sz w:val="18"/>
          <w:szCs w:val="18"/>
        </w:rPr>
        <w:jc w:val="left"/>
        <w:spacing w:before="2" w:lineRule="exact" w:line="180"/>
      </w:pPr>
      <w:r>
        <w:rPr>
          <w:sz w:val="18"/>
          <w:szCs w:val="18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359"/>
        <w:ind w:left="588" w:right="77" w:firstLine="720"/>
      </w:pP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digun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untuk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ngol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5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7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+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untuk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8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igun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h,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komposisi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nd,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8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oasta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/a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roso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buk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blue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5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7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+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5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7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+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inpu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untuk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umus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AGSO</w:t>
      </w:r>
      <w:r>
        <w:rPr>
          <w:rFonts w:cs="Times New Roman" w:hAnsi="Times New Roman" w:eastAsia="Times New Roman" w:ascii="Times New Roman"/>
          <w:i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1,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2,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3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4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ka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untuk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8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6"/>
        <w:ind w:left="588"/>
      </w:pP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i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inpu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diub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nj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2,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3,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4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5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untuk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umus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i/>
          <w:spacing w:val="-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i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</w:p>
    <w:p>
      <w:pPr>
        <w:rPr>
          <w:sz w:val="13"/>
          <w:szCs w:val="13"/>
        </w:rPr>
        <w:jc w:val="left"/>
        <w:spacing w:before="7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588"/>
      </w:pP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8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i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dig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5.</w:t>
      </w:r>
    </w:p>
    <w:p>
      <w:pPr>
        <w:rPr>
          <w:sz w:val="18"/>
          <w:szCs w:val="18"/>
        </w:rPr>
        <w:jc w:val="left"/>
        <w:spacing w:before="4" w:lineRule="exact" w:line="180"/>
      </w:pPr>
      <w:r>
        <w:rPr>
          <w:sz w:val="18"/>
          <w:szCs w:val="18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588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3.2.5.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4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Ko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Hasil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i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4"/>
          <w:szCs w:val="24"/>
        </w:rPr>
        <w:t>st</w:t>
      </w:r>
      <w:r>
        <w:rPr>
          <w:rFonts w:cs="Times New Roman" w:hAnsi="Times New Roman" w:eastAsia="Times New Roman" w:ascii="Times New Roman"/>
          <w:b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i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4"/>
          <w:szCs w:val="24"/>
        </w:rPr>
        <w:jc w:val="left"/>
        <w:spacing w:before="12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360"/>
        <w:ind w:left="588" w:right="78" w:firstLine="720"/>
        <w:sectPr>
          <w:pgMar w:header="0" w:footer="938" w:top="1560" w:bottom="280" w:left="1680" w:right="1580"/>
          <w:pgSz w:w="11920" w:h="16840"/>
        </w:sectPr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Untuk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mud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ngol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lisis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duk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Mungku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liti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kuk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konv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ntuk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rast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ntuk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kto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kuk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untuk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mud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git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ditin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lui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bisa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ntuk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duk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rast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4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mudi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4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4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4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4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4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4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sil</w:t>
      </w:r>
      <w:r>
        <w:rPr>
          <w:rFonts w:cs="Times New Roman" w:hAnsi="Times New Roman" w:eastAsia="Times New Roman" w:ascii="Times New Roman"/>
          <w:spacing w:val="4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konv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4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ini,</w:t>
      </w:r>
      <w:r>
        <w:rPr>
          <w:rFonts w:cs="Times New Roman" w:hAnsi="Times New Roman" w:eastAsia="Times New Roman" w:ascii="Times New Roman"/>
          <w:spacing w:val="4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oligon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konv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uk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tu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uku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piks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Untuk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bih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dilih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lisa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n.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15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29" w:lineRule="auto" w:line="359"/>
        <w:ind w:left="588" w:right="79" w:firstLine="7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nj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dua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ngol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umus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KO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AGS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Untuk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rast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ngol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umus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KO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konv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rast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ktor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kuk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nggun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software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i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Ar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10.1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untuk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ras</w:t>
      </w:r>
      <w:r>
        <w:rPr>
          <w:rFonts w:cs="Times New Roman" w:hAnsi="Times New Roman" w:eastAsia="Times New Roman" w:ascii="Times New Roman"/>
          <w:i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ngol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umus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AG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konv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rast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ktor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kuk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nggun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software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app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r.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2"/>
          <w:szCs w:val="12"/>
        </w:rPr>
        <w:jc w:val="left"/>
        <w:spacing w:before="7" w:lineRule="exact" w:line="120"/>
      </w:pPr>
      <w:r>
        <w:rPr>
          <w:sz w:val="12"/>
          <w:szCs w:val="12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96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Konv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rast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ktor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ngo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umus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KO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4"/>
          <w:szCs w:val="24"/>
        </w:rPr>
        <w:jc w:val="left"/>
        <w:spacing w:before="17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360"/>
        <w:ind w:left="1296" w:right="78" w:firstLine="425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Untuk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umus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i/>
          <w:spacing w:val="3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kuk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nggun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software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Ar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ah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kuk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data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ngol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umus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KO</w:t>
      </w:r>
      <w:r>
        <w:rPr>
          <w:rFonts w:cs="Times New Roman" w:hAnsi="Times New Roman" w:eastAsia="Times New Roman" w:ascii="Times New Roman"/>
          <w:i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Rast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Datas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-2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i/>
          <w:spacing w:val="3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mudi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mbuka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toolbox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Con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rsion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ools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–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From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Rast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i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–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Ra</w:t>
      </w:r>
      <w:r>
        <w:rPr>
          <w:rFonts w:cs="Times New Roman" w:hAnsi="Times New Roman" w:eastAsia="Times New Roman" w:ascii="Times New Roman"/>
          <w:i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Pol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gon.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kot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log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Rast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Pol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go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kolom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input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ras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pilih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dibuka,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kolom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fi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ld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dipilih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alue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poligon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ntuk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nil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piks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mudi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hil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5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5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Simplify</w:t>
      </w:r>
      <w:r>
        <w:rPr>
          <w:rFonts w:cs="Times New Roman" w:hAnsi="Times New Roman" w:eastAsia="Times New Roman" w:ascii="Times New Roman"/>
          <w:i/>
          <w:spacing w:val="5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Pol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gons</w:t>
      </w:r>
      <w:r>
        <w:rPr>
          <w:rFonts w:cs="Times New Roman" w:hAnsi="Times New Roman" w:eastAsia="Times New Roman" w:ascii="Times New Roman"/>
          <w:i/>
          <w:spacing w:val="5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5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sil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ntuk</w:t>
      </w:r>
      <w:r>
        <w:rPr>
          <w:rFonts w:cs="Times New Roman" w:hAnsi="Times New Roman" w:eastAsia="Times New Roman" w:ascii="Times New Roman"/>
          <w:spacing w:val="5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5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uku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piks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mudi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diklik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dij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n.</w:t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before="12"/>
        <w:ind w:left="1865"/>
      </w:pPr>
      <w:r>
        <w:pict>
          <v:shape type="#_x0000_t75" style="width:325.8pt;height:226.32pt">
            <v:imagedata o:title="" r:id="rId43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24"/>
          <w:szCs w:val="24"/>
        </w:rPr>
        <w:jc w:val="left"/>
        <w:spacing w:before="8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ind w:left="3626"/>
        <w:sectPr>
          <w:pgMar w:header="0" w:footer="938" w:top="1560" w:bottom="280" w:left="1680" w:right="1580"/>
          <w:pgSz w:w="11920" w:h="16840"/>
        </w:sectPr>
      </w:pP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bar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3.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28.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Ra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-3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ygon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15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29"/>
        <w:ind w:left="1296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Konv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rast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ktor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ngo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umus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AGSO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4"/>
          <w:szCs w:val="24"/>
        </w:rPr>
        <w:jc w:val="left"/>
        <w:spacing w:before="17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360"/>
        <w:ind w:left="1308" w:right="78" w:firstLine="413"/>
      </w:pP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rast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kuk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mbuka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dropdown</w:t>
      </w:r>
      <w:r>
        <w:rPr>
          <w:rFonts w:cs="Times New Roman" w:hAnsi="Times New Roman" w:eastAsia="Times New Roman" w:ascii="Times New Roman"/>
          <w:i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Pro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ss</w:t>
      </w:r>
      <w:r>
        <w:rPr>
          <w:rFonts w:cs="Times New Roman" w:hAnsi="Times New Roman" w:eastAsia="Times New Roman" w:ascii="Times New Roman"/>
          <w:i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–</w:t>
      </w:r>
      <w:r>
        <w:rPr>
          <w:rFonts w:cs="Times New Roman" w:hAnsi="Times New Roman" w:eastAsia="Times New Roman" w:ascii="Times New Roman"/>
          <w:i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i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st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i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lls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tor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Po</w:t>
      </w:r>
      <w:r>
        <w:rPr>
          <w:rFonts w:cs="Times New Roman" w:hAnsi="Times New Roman" w:eastAsia="Times New Roman" w:ascii="Times New Roman"/>
          <w:i/>
          <w:spacing w:val="-2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gon</w:t>
      </w:r>
      <w:r>
        <w:rPr>
          <w:rFonts w:cs="Times New Roman" w:hAnsi="Times New Roman" w:eastAsia="Times New Roman" w:ascii="Times New Roman"/>
          <w:i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software</w:t>
      </w:r>
      <w:r>
        <w:rPr>
          <w:rFonts w:cs="Times New Roman" w:hAnsi="Times New Roman" w:eastAsia="Times New Roman" w:ascii="Times New Roman"/>
          <w:i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app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r.</w:t>
      </w:r>
      <w:r>
        <w:rPr>
          <w:rFonts w:cs="Times New Roman" w:hAnsi="Times New Roman" w:eastAsia="Times New Roman" w:ascii="Times New Roman"/>
          <w:i/>
          <w:spacing w:val="-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njut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mpil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kot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log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Rast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tor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Con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rsion.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6" w:lineRule="auto" w:line="360"/>
        <w:ind w:left="1308" w:right="78" w:firstLine="413"/>
      </w:pP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kolom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nput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Rast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Datas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diisi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sil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ngol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KO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AGS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output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tor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datas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diisi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file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tor</w:t>
      </w:r>
      <w:r>
        <w:rPr>
          <w:rFonts w:cs="Times New Roman" w:hAnsi="Times New Roman" w:eastAsia="Times New Roman" w:ascii="Times New Roman"/>
          <w:spacing w:val="3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sil</w:t>
      </w:r>
      <w:r>
        <w:rPr>
          <w:rFonts w:cs="Times New Roman" w:hAnsi="Times New Roman" w:eastAsia="Times New Roman" w:ascii="Times New Roman"/>
          <w:spacing w:val="3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konv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3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3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ko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om</w:t>
      </w:r>
      <w:r>
        <w:rPr>
          <w:rFonts w:cs="Times New Roman" w:hAnsi="Times New Roman" w:eastAsia="Times New Roman" w:ascii="Times New Roman"/>
          <w:spacing w:val="3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Band</w:t>
      </w:r>
      <w:r>
        <w:rPr>
          <w:rFonts w:cs="Times New Roman" w:hAnsi="Times New Roman" w:eastAsia="Times New Roman" w:ascii="Times New Roman"/>
          <w:i/>
          <w:spacing w:val="3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pilih</w:t>
      </w:r>
      <w:r>
        <w:rPr>
          <w:rFonts w:cs="Times New Roman" w:hAnsi="Times New Roman" w:eastAsia="Times New Roman" w:ascii="Times New Roman"/>
          <w:spacing w:val="3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3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</w:t>
      </w:r>
      <w:r>
        <w:rPr>
          <w:rFonts w:cs="Times New Roman" w:hAnsi="Times New Roman" w:eastAsia="Times New Roman" w:ascii="Times New Roman"/>
          <w:spacing w:val="3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3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All</w:t>
      </w:r>
      <w:r>
        <w:rPr>
          <w:rFonts w:cs="Times New Roman" w:hAnsi="Times New Roman" w:eastAsia="Times New Roman" w:ascii="Times New Roman"/>
          <w:i/>
          <w:spacing w:val="3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Band</w:t>
      </w:r>
      <w:r>
        <w:rPr>
          <w:rFonts w:cs="Times New Roman" w:hAnsi="Times New Roman" w:eastAsia="Times New Roman" w:ascii="Times New Roman"/>
          <w:i/>
          <w:spacing w:val="3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jika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kolom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Value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diisi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Nil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piks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dikonv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dipilih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All.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mudi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Fill</w:t>
      </w:r>
      <w:r>
        <w:rPr>
          <w:rFonts w:cs="Times New Roman" w:hAnsi="Times New Roman" w:eastAsia="Times New Roman" w:ascii="Times New Roman"/>
          <w:i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Pol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gons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konv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ntuk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poligon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lu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khi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ngklik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konv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n.</w:t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before="7"/>
        <w:ind w:left="2078"/>
      </w:pPr>
      <w:r>
        <w:pict>
          <v:shape type="#_x0000_t75" style="width:304.32pt;height:102pt">
            <v:imagedata o:title="" r:id="rId44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24"/>
          <w:szCs w:val="24"/>
        </w:rPr>
        <w:jc w:val="left"/>
        <w:spacing w:before="11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ind w:left="3166"/>
      </w:pP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bar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3.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29.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Ra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-3"/>
          <w:w w:val="100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ec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on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er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on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sz w:val="17"/>
          <w:szCs w:val="17"/>
        </w:rPr>
        <w:jc w:val="left"/>
        <w:spacing w:before="10" w:lineRule="exact" w:line="160"/>
      </w:pPr>
      <w:r>
        <w:rPr>
          <w:sz w:val="17"/>
          <w:szCs w:val="17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360"/>
        <w:ind w:left="1296" w:right="78" w:firstLine="425"/>
        <w:sectPr>
          <w:pgMar w:header="0" w:footer="938" w:top="1560" w:bottom="280" w:left="1680" w:right="1580"/>
          <w:pgSz w:w="11920" w:h="16840"/>
        </w:sectPr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mudi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nju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ngkonv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ktor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nj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sh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pefile</w:t>
      </w:r>
      <w:r>
        <w:rPr>
          <w:rFonts w:cs="Times New Roman" w:hAnsi="Times New Roman" w:eastAsia="Times New Roman" w:ascii="Times New Roman"/>
          <w:i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(.sh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)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ktor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bisa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dibuka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software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Ar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mbuka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dropdown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ools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Utiliti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i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–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x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port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tor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and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i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format</w:t>
      </w:r>
      <w:r>
        <w:rPr>
          <w:rFonts w:cs="Times New Roman" w:hAnsi="Times New Roman" w:eastAsia="Times New Roman" w:ascii="Times New Roman"/>
          <w:i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–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RI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Shape</w:t>
      </w:r>
      <w:r>
        <w:rPr>
          <w:rFonts w:cs="Times New Roman" w:hAnsi="Times New Roman" w:eastAsia="Times New Roman" w:ascii="Times New Roman"/>
          <w:i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File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–</w:t>
      </w:r>
      <w:r>
        <w:rPr>
          <w:rFonts w:cs="Times New Roman" w:hAnsi="Times New Roman" w:eastAsia="Times New Roman" w:ascii="Times New Roman"/>
          <w:i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x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port.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mudi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mpil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kot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log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x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port</w:t>
      </w:r>
      <w:r>
        <w:rPr>
          <w:rFonts w:cs="Times New Roman" w:hAnsi="Times New Roman" w:eastAsia="Times New Roman" w:ascii="Times New Roman"/>
          <w:i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ESR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_</w:t>
      </w:r>
      <w:r>
        <w:rPr>
          <w:rFonts w:cs="Times New Roman" w:hAnsi="Times New Roman" w:eastAsia="Times New Roman" w:ascii="Times New Roman"/>
          <w:i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hap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_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File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kolom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Datas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5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i/>
          <w:spacing w:val="5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x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port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dipilih</w:t>
      </w:r>
      <w:r>
        <w:rPr>
          <w:rFonts w:cs="Times New Roman" w:hAnsi="Times New Roman" w:eastAsia="Times New Roman" w:ascii="Times New Roman"/>
          <w:spacing w:val="5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5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5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sil</w:t>
      </w:r>
      <w:r>
        <w:rPr>
          <w:rFonts w:cs="Times New Roman" w:hAnsi="Times New Roman" w:eastAsia="Times New Roman" w:ascii="Times New Roman"/>
          <w:spacing w:val="5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ko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5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lum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kolom</w:t>
      </w:r>
      <w:r>
        <w:rPr>
          <w:rFonts w:cs="Times New Roman" w:hAnsi="Times New Roman" w:eastAsia="Times New Roman" w:ascii="Times New Roman"/>
          <w:spacing w:val="4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x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port</w:t>
      </w:r>
      <w:r>
        <w:rPr>
          <w:rFonts w:cs="Times New Roman" w:hAnsi="Times New Roman" w:eastAsia="Times New Roman" w:ascii="Times New Roman"/>
          <w:i/>
          <w:spacing w:val="4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ath/D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ice</w:t>
      </w:r>
      <w:r>
        <w:rPr>
          <w:rFonts w:cs="Times New Roman" w:hAnsi="Times New Roman" w:eastAsia="Times New Roman" w:ascii="Times New Roman"/>
          <w:i/>
          <w:spacing w:val="4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Name</w:t>
      </w:r>
      <w:r>
        <w:rPr>
          <w:rFonts w:cs="Times New Roman" w:hAnsi="Times New Roman" w:eastAsia="Times New Roman" w:ascii="Times New Roman"/>
          <w:i/>
          <w:spacing w:val="4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sukk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4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4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4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</w:t>
      </w:r>
      <w:r>
        <w:rPr>
          <w:rFonts w:cs="Times New Roman" w:hAnsi="Times New Roman" w:eastAsia="Times New Roman" w:ascii="Times New Roman"/>
          <w:spacing w:val="5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shap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file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sil,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mudi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klik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untuk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mul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konv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shap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file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10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2652"/>
      </w:pPr>
      <w:r>
        <w:pict>
          <v:shape type="#_x0000_t75" style="width:246.96pt;height:120.36pt">
            <v:imagedata o:title="" r:id="rId45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0"/>
          <w:szCs w:val="10"/>
        </w:rPr>
        <w:jc w:val="left"/>
        <w:spacing w:before="1" w:lineRule="exact" w:line="100"/>
      </w:pPr>
      <w:r>
        <w:rPr>
          <w:sz w:val="10"/>
          <w:szCs w:val="10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2"/>
        <w:ind w:left="3314"/>
      </w:pP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bar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3.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30.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Ex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ort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-3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i/>
          <w:spacing w:val="-3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_Sha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sz w:val="17"/>
          <w:szCs w:val="17"/>
        </w:rPr>
        <w:jc w:val="left"/>
        <w:spacing w:before="10" w:lineRule="exact" w:line="160"/>
      </w:pPr>
      <w:r>
        <w:rPr>
          <w:sz w:val="17"/>
          <w:szCs w:val="17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360"/>
        <w:ind w:left="588" w:right="84" w:firstLine="7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kon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ktor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ngol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umus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KO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SO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njut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igun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untuk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lisa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duk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Mungku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</w:p>
    <w:p>
      <w:pPr>
        <w:rPr>
          <w:sz w:val="24"/>
          <w:szCs w:val="24"/>
        </w:rPr>
        <w:jc w:val="left"/>
        <w:spacing w:before="11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588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3.2.6.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4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4"/>
          <w:szCs w:val="24"/>
        </w:rPr>
        <w:t>Editi</w:t>
      </w:r>
      <w:r>
        <w:rPr>
          <w:rFonts w:cs="Times New Roman" w:hAnsi="Times New Roman" w:eastAsia="Times New Roman" w:ascii="Times New Roman"/>
          <w:b/>
          <w:i/>
          <w:spacing w:val="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b/>
          <w:i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gan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-2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4"/>
          <w:szCs w:val="24"/>
        </w:rPr>
        <w:jc w:val="left"/>
        <w:spacing w:before="12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360"/>
        <w:ind w:left="588" w:right="78" w:firstLine="720"/>
      </w:pP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lum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kuk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tung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lisis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duk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Mungku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bih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hu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kuk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diting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ktor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konv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rast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i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kuk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lum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diting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kuk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software</w:t>
      </w:r>
      <w:r>
        <w:rPr>
          <w:rFonts w:cs="Times New Roman" w:hAnsi="Times New Roman" w:eastAsia="Times New Roman" w:ascii="Times New Roman"/>
          <w:i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Ar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i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10.1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nggun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toolbar</w:t>
      </w:r>
      <w:r>
        <w:rPr>
          <w:rFonts w:cs="Times New Roman" w:hAnsi="Times New Roman" w:eastAsia="Times New Roman" w:ascii="Times New Roman"/>
          <w:i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dito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diting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mbuka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sha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3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ile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konv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aster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ktor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kuk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lum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mudi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toolbar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ditor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kti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mbuka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dropdown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ditor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–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sta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diting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–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kti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tool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mudi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mul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kuk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ditin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</w:p>
    <w:p>
      <w:pPr>
        <w:rPr>
          <w:sz w:val="12"/>
          <w:szCs w:val="12"/>
        </w:rPr>
        <w:jc w:val="left"/>
        <w:spacing w:before="6" w:lineRule="exact" w:line="120"/>
      </w:pPr>
      <w:r>
        <w:rPr>
          <w:sz w:val="12"/>
          <w:szCs w:val="12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360"/>
        <w:ind w:left="588" w:right="77" w:firstLine="720"/>
        <w:sectPr>
          <w:pgMar w:header="0" w:footer="938" w:top="1560" w:bottom="280" w:left="1680" w:right="1580"/>
          <w:pgSz w:w="11920" w:h="16840"/>
        </w:sectPr>
      </w:pP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konv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rast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kto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upa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poligon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untuk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piks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hingga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kuk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bung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uh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olig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duk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poligon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duk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pus.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bun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pus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po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kuk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nggun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rint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toolbar</w:t>
      </w:r>
      <w:r>
        <w:rPr>
          <w:rFonts w:cs="Times New Roman" w:hAnsi="Times New Roman" w:eastAsia="Times New Roman" w:ascii="Times New Roman"/>
          <w:i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dito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mun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bih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hulu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kuk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data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po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igon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duk.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Untuk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bungk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poligon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kuk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nggun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ge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dropdown</w:t>
      </w:r>
      <w:r>
        <w:rPr>
          <w:rFonts w:cs="Times New Roman" w:hAnsi="Times New Roman" w:eastAsia="Times New Roman" w:ascii="Times New Roman"/>
          <w:i/>
          <w:spacing w:val="4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ditor</w:t>
      </w:r>
      <w:r>
        <w:rPr>
          <w:rFonts w:cs="Times New Roman" w:hAnsi="Times New Roman" w:eastAsia="Times New Roman" w:ascii="Times New Roman"/>
          <w:i/>
          <w:spacing w:val="4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4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dipilih</w:t>
      </w:r>
      <w:r>
        <w:rPr>
          <w:rFonts w:cs="Times New Roman" w:hAnsi="Times New Roman" w:eastAsia="Times New Roman" w:ascii="Times New Roman"/>
          <w:spacing w:val="4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poligon</w:t>
      </w:r>
      <w:r>
        <w:rPr>
          <w:rFonts w:cs="Times New Roman" w:hAnsi="Times New Roman" w:eastAsia="Times New Roman" w:ascii="Times New Roman"/>
          <w:spacing w:val="4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4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4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n,</w:t>
      </w:r>
      <w:r>
        <w:rPr>
          <w:rFonts w:cs="Times New Roman" w:hAnsi="Times New Roman" w:eastAsia="Times New Roman" w:ascii="Times New Roman"/>
          <w:spacing w:val="4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ka</w:t>
      </w:r>
      <w:r>
        <w:rPr>
          <w:rFonts w:cs="Times New Roman" w:hAnsi="Times New Roman" w:eastAsia="Times New Roman" w:ascii="Times New Roman"/>
          <w:spacing w:val="4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ksi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bung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nj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poligon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untuk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poligon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duk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nggun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3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kuk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3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4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tombol</w:t>
      </w:r>
      <w:r>
        <w:rPr>
          <w:rFonts w:cs="Times New Roman" w:hAnsi="Times New Roman" w:eastAsia="Times New Roman" w:ascii="Times New Roman"/>
          <w:spacing w:val="4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i/>
          <w:spacing w:val="3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3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oard</w:t>
      </w:r>
      <w:r>
        <w:rPr>
          <w:rFonts w:cs="Times New Roman" w:hAnsi="Times New Roman" w:eastAsia="Times New Roman" w:ascii="Times New Roman"/>
          <w:i/>
          <w:spacing w:val="3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3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3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klik</w:t>
      </w:r>
      <w:r>
        <w:rPr>
          <w:rFonts w:cs="Times New Roman" w:hAnsi="Times New Roman" w:eastAsia="Times New Roman" w:ascii="Times New Roman"/>
          <w:spacing w:val="3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4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–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15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29" w:lineRule="auto" w:line="359"/>
        <w:ind w:left="588" w:right="61"/>
      </w:pP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lete</w:t>
      </w:r>
      <w:r>
        <w:rPr>
          <w:rFonts w:cs="Times New Roman" w:hAnsi="Times New Roman" w:eastAsia="Times New Roman" w:ascii="Times New Roman"/>
          <w:i/>
          <w:spacing w:val="3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3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pilih</w:t>
      </w:r>
      <w:r>
        <w:rPr>
          <w:rFonts w:cs="Times New Roman" w:hAnsi="Times New Roman" w:eastAsia="Times New Roman" w:ascii="Times New Roman"/>
          <w:spacing w:val="4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poligon</w:t>
      </w:r>
      <w:r>
        <w:rPr>
          <w:rFonts w:cs="Times New Roman" w:hAnsi="Times New Roman" w:eastAsia="Times New Roman" w:ascii="Times New Roman"/>
          <w:spacing w:val="4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3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3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us.</w:t>
      </w:r>
      <w:r>
        <w:rPr>
          <w:rFonts w:cs="Times New Roman" w:hAnsi="Times New Roman" w:eastAsia="Times New Roman" w:ascii="Times New Roman"/>
          <w:spacing w:val="3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3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ini</w:t>
      </w:r>
      <w:r>
        <w:rPr>
          <w:rFonts w:cs="Times New Roman" w:hAnsi="Times New Roman" w:eastAsia="Times New Roman" w:ascii="Times New Roman"/>
          <w:spacing w:val="3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ku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3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untuk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ktor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sil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ngol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umus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KO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AGS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hingga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poligon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duk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Mungkur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digun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untuk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lisis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duk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ungku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</w:p>
    <w:p>
      <w:pPr>
        <w:rPr>
          <w:sz w:val="12"/>
          <w:szCs w:val="12"/>
        </w:rPr>
        <w:jc w:val="left"/>
        <w:spacing w:before="10" w:lineRule="exact" w:line="120"/>
      </w:pPr>
      <w:r>
        <w:rPr>
          <w:sz w:val="12"/>
          <w:szCs w:val="12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2098"/>
      </w:pPr>
      <w:r>
        <w:pict>
          <v:shape type="#_x0000_t75" style="width:281.76pt;height:267.84pt">
            <v:imagedata o:title="" r:id="rId46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24"/>
          <w:szCs w:val="24"/>
        </w:rPr>
        <w:jc w:val="left"/>
        <w:spacing w:before="11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ind w:left="1855"/>
      </w:pP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bar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3.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31.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oses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abun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po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on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den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er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sz w:val="18"/>
          <w:szCs w:val="18"/>
        </w:rPr>
        <w:jc w:val="left"/>
        <w:spacing w:before="3" w:lineRule="exact" w:line="180"/>
      </w:pPr>
      <w:r>
        <w:rPr>
          <w:sz w:val="18"/>
          <w:szCs w:val="18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2098"/>
      </w:pPr>
      <w:r>
        <w:pict>
          <v:shape type="#_x0000_t75" style="width:281.76pt;height:220.08pt">
            <v:imagedata o:title="" r:id="rId47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24"/>
          <w:szCs w:val="24"/>
        </w:rPr>
        <w:jc w:val="left"/>
        <w:spacing w:before="11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ind w:left="1934"/>
        <w:sectPr>
          <w:pgMar w:header="0" w:footer="938" w:top="1560" w:bottom="280" w:left="1680" w:right="1600"/>
          <w:pgSz w:w="11920" w:h="16840"/>
        </w:sectPr>
      </w:pP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bar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3.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32.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oses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hapusan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on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den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ah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15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29" w:lineRule="auto" w:line="359"/>
        <w:ind w:left="588" w:right="78" w:firstLine="720"/>
      </w:pP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ntuk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poligon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gkupi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njut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kuk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hitung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duk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mbuka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attribute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tabl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mudi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mbu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fi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ld</w:t>
      </w:r>
      <w:r>
        <w:rPr>
          <w:rFonts w:cs="Times New Roman" w:hAnsi="Times New Roman" w:eastAsia="Times New Roman" w:ascii="Times New Roman"/>
          <w:i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add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fi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ld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4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dropdown</w:t>
      </w:r>
      <w:r>
        <w:rPr>
          <w:rFonts w:cs="Times New Roman" w:hAnsi="Times New Roman" w:eastAsia="Times New Roman" w:ascii="Times New Roman"/>
          <w:i/>
          <w:spacing w:val="4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able</w:t>
      </w:r>
      <w:r>
        <w:rPr>
          <w:rFonts w:cs="Times New Roman" w:hAnsi="Times New Roman" w:eastAsia="Times New Roman" w:ascii="Times New Roman"/>
          <w:i/>
          <w:spacing w:val="4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ption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4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mudi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4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kuk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4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al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ulate</w:t>
      </w:r>
      <w:r>
        <w:rPr>
          <w:rFonts w:cs="Times New Roman" w:hAnsi="Times New Roman" w:eastAsia="Times New Roman" w:ascii="Times New Roman"/>
          <w:i/>
          <w:spacing w:val="4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om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try</w:t>
      </w:r>
      <w:r>
        <w:rPr>
          <w:rFonts w:cs="Times New Roman" w:hAnsi="Times New Roman" w:eastAsia="Times New Roman" w:ascii="Times New Roman"/>
          <w:i/>
          <w:spacing w:val="5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klik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ld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mpil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kot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log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Cal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ulate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om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tr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kolom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Prop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rty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dipilih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Ar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untuk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nghitung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poligon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duk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6" w:lineRule="exact" w:line="260"/>
        <w:ind w:left="588"/>
      </w:pP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Mungku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</w:r>
    </w:p>
    <w:p>
      <w:pPr>
        <w:rPr>
          <w:sz w:val="26"/>
          <w:szCs w:val="26"/>
        </w:rPr>
        <w:jc w:val="left"/>
        <w:spacing w:before="5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802"/>
      </w:pPr>
      <w:r>
        <w:pict>
          <v:shape type="#_x0000_t75" style="width:311.4pt;height:221.76pt">
            <v:imagedata o:title="" r:id="rId48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20"/>
          <w:szCs w:val="20"/>
        </w:rPr>
        <w:jc w:val="left"/>
        <w:spacing w:before="18" w:lineRule="exact" w:line="200"/>
        <w:sectPr>
          <w:pgMar w:header="0" w:footer="938" w:top="1560" w:bottom="280" w:left="1680" w:right="1580"/>
          <w:pgSz w:w="11920" w:h="16840"/>
        </w:sectPr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12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exact" w:line="260"/>
        <w:ind w:left="588" w:right="-56"/>
      </w:pPr>
      <w:r>
        <w:rPr>
          <w:rFonts w:cs="Times New Roman" w:hAnsi="Times New Roman" w:eastAsia="Times New Roman" w:ascii="Times New Roman"/>
          <w:b/>
          <w:spacing w:val="0"/>
          <w:w w:val="100"/>
          <w:position w:val="-1"/>
          <w:sz w:val="24"/>
          <w:szCs w:val="24"/>
        </w:rPr>
        <w:t>3.2.7.</w:t>
      </w:r>
      <w:r>
        <w:rPr>
          <w:rFonts w:cs="Times New Roman" w:hAnsi="Times New Roman" w:eastAsia="Times New Roman" w:ascii="Times New Roman"/>
          <w:b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48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position w:val="-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1"/>
          <w:w w:val="100"/>
          <w:position w:val="-1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0"/>
          <w:w w:val="100"/>
          <w:position w:val="-1"/>
          <w:sz w:val="24"/>
          <w:szCs w:val="24"/>
        </w:rPr>
        <w:t>alisis</w:t>
      </w:r>
      <w:r>
        <w:rPr>
          <w:rFonts w:cs="Times New Roman" w:hAnsi="Times New Roman" w:eastAsia="Times New Roman" w:ascii="Times New Roman"/>
          <w:b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position w:val="-1"/>
          <w:sz w:val="24"/>
          <w:szCs w:val="24"/>
        </w:rPr>
        <w:t>Has</w:t>
      </w:r>
      <w:r>
        <w:rPr>
          <w:rFonts w:cs="Times New Roman" w:hAnsi="Times New Roman" w:eastAsia="Times New Roman" w:ascii="Times New Roman"/>
          <w:b/>
          <w:spacing w:val="-2"/>
          <w:w w:val="100"/>
          <w:position w:val="-1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0"/>
          <w:w w:val="100"/>
          <w:position w:val="-1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2"/>
        <w:sectPr>
          <w:type w:val="continuous"/>
          <w:pgSz w:w="11920" w:h="16840"/>
          <w:pgMar w:top="1560" w:bottom="280" w:left="1680" w:right="1580"/>
          <w:cols w:num="2" w:equalWidth="off">
            <w:col w:w="2703" w:space="619"/>
            <w:col w:w="5338"/>
          </w:cols>
        </w:sectPr>
      </w:pPr>
      <w:r>
        <w:br w:type="column"/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bar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3.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33.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cu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-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eo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sz w:val="22"/>
          <w:szCs w:val="22"/>
        </w:rPr>
        <w:jc w:val="left"/>
        <w:spacing w:before="8" w:lineRule="exact" w:line="220"/>
      </w:pPr>
      <w:r>
        <w:rPr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29"/>
        <w:ind w:left="1296"/>
      </w:pP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3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kuk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3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3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3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3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5</w:t>
      </w:r>
      <w:r>
        <w:rPr>
          <w:rFonts w:cs="Times New Roman" w:hAnsi="Times New Roman" w:eastAsia="Times New Roman" w:ascii="Times New Roman"/>
          <w:spacing w:val="3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i/>
          <w:spacing w:val="3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3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hun</w:t>
      </w:r>
    </w:p>
    <w:p>
      <w:pPr>
        <w:rPr>
          <w:sz w:val="13"/>
          <w:szCs w:val="13"/>
        </w:rPr>
        <w:jc w:val="left"/>
        <w:spacing w:before="9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359"/>
        <w:ind w:left="588" w:right="80"/>
        <w:sectPr>
          <w:type w:val="continuous"/>
          <w:pgSz w:w="11920" w:h="16840"/>
          <w:pgMar w:top="1560" w:bottom="280" w:left="1680" w:right="1580"/>
        </w:sectPr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1994,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7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M+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hun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2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000,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2004,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2009,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8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hun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2014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plik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umus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KO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AGSO</w:t>
      </w:r>
      <w:r>
        <w:rPr>
          <w:rFonts w:cs="Times New Roman" w:hAnsi="Times New Roman" w:eastAsia="Times New Roman" w:ascii="Times New Roman"/>
          <w:i/>
          <w:spacing w:val="5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sing</w:t>
      </w:r>
      <w:r>
        <w:rPr>
          <w:rFonts w:cs="Times New Roman" w:hAnsi="Times New Roman" w:eastAsia="Times New Roman" w:ascii="Times New Roman"/>
          <w:spacing w:val="5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5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sil</w:t>
      </w:r>
      <w:r>
        <w:rPr>
          <w:rFonts w:cs="Times New Roman" w:hAnsi="Times New Roman" w:eastAsia="Times New Roman" w:ascii="Times New Roman"/>
          <w:spacing w:val="5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upa</w:t>
      </w:r>
      <w:r>
        <w:rPr>
          <w:rFonts w:cs="Times New Roman" w:hAnsi="Times New Roman" w:eastAsia="Times New Roman" w:ascii="Times New Roman"/>
          <w:spacing w:val="5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5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hun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duk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Mungku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ngol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lisis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untuk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hui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im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ntuk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duk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hun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1994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hingga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2014.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15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29" w:lineRule="auto" w:line="360"/>
        <w:ind w:left="588" w:right="84" w:firstLine="708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lisis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mo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duk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ngkur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kuk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ndingk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–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duk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sil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ngol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nggun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umus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KO</w:t>
      </w:r>
      <w:r>
        <w:rPr>
          <w:rFonts w:cs="Times New Roman" w:hAnsi="Times New Roman" w:eastAsia="Times New Roman" w:ascii="Times New Roman"/>
          <w:i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GS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itu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hun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1994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2000,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2000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2004,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4" w:lineRule="auto" w:line="360"/>
        <w:ind w:left="588" w:right="82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2004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2009,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2009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2014.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sing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–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sing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hingga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bisa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duk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mpo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±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5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n.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tode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digu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lisa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duk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itu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tode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visu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l,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itu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l.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itu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kuk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pula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lisis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duk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Mungk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±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5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hun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hun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3" w:lineRule="auto" w:line="360"/>
        <w:ind w:left="588" w:right="79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1994</w:t>
      </w:r>
      <w:r>
        <w:rPr>
          <w:rFonts w:cs="Times New Roman" w:hAnsi="Times New Roman" w:eastAsia="Times New Roman" w:ascii="Times New Roman"/>
          <w:spacing w:val="5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hingga</w:t>
      </w:r>
      <w:r>
        <w:rPr>
          <w:rFonts w:cs="Times New Roman" w:hAnsi="Times New Roman" w:eastAsia="Times New Roman" w:ascii="Times New Roman"/>
          <w:spacing w:val="5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2014</w:t>
      </w:r>
      <w:r>
        <w:rPr>
          <w:rFonts w:cs="Times New Roman" w:hAnsi="Times New Roman" w:eastAsia="Times New Roman" w:ascii="Times New Roman"/>
          <w:spacing w:val="5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nggun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ntu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8</w:t>
      </w:r>
      <w:r>
        <w:rPr>
          <w:rFonts w:cs="Times New Roman" w:hAnsi="Times New Roman" w:eastAsia="Times New Roman" w:ascii="Times New Roman"/>
          <w:spacing w:val="5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5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5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ngin.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duk</w:t>
      </w:r>
      <w:r>
        <w:rPr>
          <w:rFonts w:cs="Times New Roman" w:hAnsi="Times New Roman" w:eastAsia="Times New Roman" w:ascii="Times New Roman"/>
          <w:spacing w:val="5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gi</w:t>
      </w:r>
      <w:r>
        <w:rPr>
          <w:rFonts w:cs="Times New Roman" w:hAnsi="Times New Roman" w:eastAsia="Times New Roman" w:ascii="Times New Roman"/>
          <w:spacing w:val="5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nj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8</w:t>
      </w:r>
      <w:r>
        <w:rPr>
          <w:rFonts w:cs="Times New Roman" w:hAnsi="Times New Roman" w:eastAsia="Times New Roman" w:ascii="Times New Roman"/>
          <w:spacing w:val="5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z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itu</w:t>
      </w:r>
      <w:r>
        <w:rPr>
          <w:rFonts w:cs="Times New Roman" w:hAnsi="Times New Roman" w:eastAsia="Times New Roman" w:ascii="Times New Roman"/>
          <w:spacing w:val="5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(3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3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7,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5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º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22,5º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5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Timur</w:t>
      </w:r>
      <w:r>
        <w:rPr>
          <w:rFonts w:cs="Times New Roman" w:hAnsi="Times New Roman" w:eastAsia="Times New Roman" w:ascii="Times New Roman"/>
          <w:spacing w:val="5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22,5º-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3" w:lineRule="auto" w:line="360"/>
        <w:ind w:left="588" w:right="8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67,5º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Timur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(67,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5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º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1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2,5º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(112,5º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157,5º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(157,5º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202,5º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(202,5º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247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5º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(247,5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º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292,5º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ut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292,5º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337,5º).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3" w:lineRule="auto" w:line="360"/>
        <w:ind w:left="588" w:right="78" w:firstLine="708"/>
      </w:pP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titik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ngin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untuk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lisis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ntuk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duk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Mungkur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ku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ntuk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titik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nj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ntuk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koo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ksimum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minimum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sumbu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X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sumbu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duk,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uk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digun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duk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hun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1994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ngol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tode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i/>
          <w:spacing w:val="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KO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Koo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inim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ksimum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sum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X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sumbu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duk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tit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ikut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:</w:t>
      </w:r>
    </w:p>
    <w:p>
      <w:pPr>
        <w:rPr>
          <w:sz w:val="24"/>
          <w:szCs w:val="24"/>
        </w:rPr>
        <w:jc w:val="left"/>
        <w:spacing w:before="3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ind w:left="2683"/>
      </w:pP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abel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3.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2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oo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uan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pusat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duk</w:t>
      </w:r>
    </w:p>
    <w:p>
      <w:pPr>
        <w:rPr>
          <w:sz w:val="17"/>
          <w:szCs w:val="17"/>
        </w:rPr>
        <w:jc w:val="left"/>
        <w:spacing w:before="8" w:lineRule="exact" w:line="160"/>
      </w:pPr>
      <w:r>
        <w:rPr>
          <w:sz w:val="17"/>
          <w:szCs w:val="17"/>
        </w:rPr>
      </w:r>
    </w:p>
    <w:tbl>
      <w:tblPr>
        <w:tblW w:w="0" w:type="auto"/>
        <w:tblLook w:val="01E0"/>
        <w:jc w:val="left"/>
        <w:tblInd w:w="2420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/>
      <w:tr>
        <w:trPr>
          <w:trHeight w:val="329" w:hRule="exact"/>
        </w:trPr>
        <w:tc>
          <w:tcPr>
            <w:tcW w:w="1685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7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before="33"/>
              <w:ind w:left="40"/>
            </w:pP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K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o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o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d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at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Waduk</w:t>
            </w:r>
          </w:p>
        </w:tc>
        <w:tc>
          <w:tcPr>
            <w:tcW w:w="1099" w:type="dxa"/>
            <w:tcBorders>
              <w:top w:val="single" w:sz="8" w:space="0" w:color="000000"/>
              <w:left w:val="single" w:sz="7" w:space="0" w:color="000000"/>
              <w:bottom w:val="single" w:sz="4" w:space="0" w:color="000000"/>
              <w:right w:val="single" w:sz="7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before="33"/>
              <w:ind w:left="36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Ma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k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-4"/>
                <w:w w:val="100"/>
                <w:sz w:val="22"/>
                <w:szCs w:val="22"/>
              </w:rPr>
              <w:t>m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u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m</w:t>
            </w:r>
          </w:p>
        </w:tc>
        <w:tc>
          <w:tcPr>
            <w:tcW w:w="1282" w:type="dxa"/>
            <w:tcBorders>
              <w:top w:val="single" w:sz="8" w:space="0" w:color="000000"/>
              <w:left w:val="single" w:sz="7" w:space="0" w:color="000000"/>
              <w:bottom w:val="single" w:sz="4" w:space="0" w:color="000000"/>
              <w:right w:val="single" w:sz="7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before="33"/>
              <w:ind w:left="187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M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n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-4"/>
                <w:w w:val="100"/>
                <w:sz w:val="22"/>
                <w:szCs w:val="22"/>
              </w:rPr>
              <w:t>m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u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m</w:t>
            </w:r>
          </w:p>
        </w:tc>
        <w:tc>
          <w:tcPr>
            <w:tcW w:w="1135" w:type="dxa"/>
            <w:tcBorders>
              <w:top w:val="single" w:sz="8" w:space="0" w:color="000000"/>
              <w:left w:val="single" w:sz="7" w:space="0" w:color="000000"/>
              <w:bottom w:val="single" w:sz="4" w:space="0" w:color="000000"/>
              <w:right w:val="single" w:sz="8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before="33"/>
              <w:ind w:left="22" w:right="-26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k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en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g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ah</w:t>
            </w:r>
          </w:p>
        </w:tc>
      </w:tr>
      <w:tr>
        <w:trPr>
          <w:trHeight w:val="314" w:hRule="exact"/>
        </w:trPr>
        <w:tc>
          <w:tcPr>
            <w:tcW w:w="1685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7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center"/>
              <w:spacing w:before="24"/>
              <w:ind w:left="716" w:right="718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X</w:t>
            </w:r>
          </w:p>
        </w:tc>
        <w:tc>
          <w:tcPr>
            <w:tcW w:w="1099" w:type="dxa"/>
            <w:tcBorders>
              <w:top w:val="single" w:sz="4" w:space="0" w:color="000000"/>
              <w:left w:val="single" w:sz="7" w:space="0" w:color="000000"/>
              <w:bottom w:val="single" w:sz="4" w:space="0" w:color="000000"/>
              <w:right w:val="single" w:sz="7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before="24"/>
              <w:ind w:left="207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496305</w:t>
            </w:r>
          </w:p>
        </w:tc>
        <w:tc>
          <w:tcPr>
            <w:tcW w:w="1282" w:type="dxa"/>
            <w:tcBorders>
              <w:top w:val="single" w:sz="4" w:space="0" w:color="000000"/>
              <w:left w:val="single" w:sz="7" w:space="0" w:color="000000"/>
              <w:bottom w:val="single" w:sz="4" w:space="0" w:color="000000"/>
              <w:right w:val="single" w:sz="7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before="24"/>
              <w:ind w:left="298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483105</w:t>
            </w:r>
          </w:p>
        </w:tc>
        <w:tc>
          <w:tcPr>
            <w:tcW w:w="1135" w:type="dxa"/>
            <w:tcBorders>
              <w:top w:val="single" w:sz="4" w:space="0" w:color="000000"/>
              <w:left w:val="single" w:sz="7" w:space="0" w:color="000000"/>
              <w:bottom w:val="single" w:sz="4" w:space="0" w:color="000000"/>
              <w:right w:val="single" w:sz="8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before="24"/>
              <w:ind w:left="228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489705</w:t>
            </w:r>
          </w:p>
        </w:tc>
      </w:tr>
      <w:tr>
        <w:trPr>
          <w:trHeight w:val="336" w:hRule="exact"/>
        </w:trPr>
        <w:tc>
          <w:tcPr>
            <w:tcW w:w="1685" w:type="dxa"/>
            <w:tcBorders>
              <w:top w:val="single" w:sz="4" w:space="0" w:color="000000"/>
              <w:left w:val="single" w:sz="8" w:space="0" w:color="000000"/>
              <w:bottom w:val="single" w:sz="8" w:space="0" w:color="000000"/>
              <w:right w:val="single" w:sz="7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center"/>
              <w:spacing w:before="33"/>
              <w:ind w:left="716" w:right="718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Y</w:t>
            </w:r>
          </w:p>
        </w:tc>
        <w:tc>
          <w:tcPr>
            <w:tcW w:w="1099" w:type="dxa"/>
            <w:tcBorders>
              <w:top w:val="single" w:sz="4" w:space="0" w:color="000000"/>
              <w:left w:val="single" w:sz="7" w:space="0" w:color="000000"/>
              <w:bottom w:val="single" w:sz="8" w:space="0" w:color="000000"/>
              <w:right w:val="single" w:sz="7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before="33"/>
              <w:ind w:left="151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9134005</w:t>
            </w:r>
          </w:p>
        </w:tc>
        <w:tc>
          <w:tcPr>
            <w:tcW w:w="1282" w:type="dxa"/>
            <w:tcBorders>
              <w:top w:val="single" w:sz="4" w:space="0" w:color="000000"/>
              <w:left w:val="single" w:sz="7" w:space="0" w:color="000000"/>
              <w:bottom w:val="single" w:sz="8" w:space="0" w:color="000000"/>
              <w:right w:val="single" w:sz="7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before="33"/>
              <w:ind w:left="243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9114685</w:t>
            </w:r>
          </w:p>
        </w:tc>
        <w:tc>
          <w:tcPr>
            <w:tcW w:w="1135" w:type="dxa"/>
            <w:tcBorders>
              <w:top w:val="single" w:sz="4" w:space="0" w:color="000000"/>
              <w:left w:val="single" w:sz="7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before="33"/>
              <w:ind w:left="173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9124345</w:t>
            </w:r>
          </w:p>
        </w:tc>
      </w:tr>
    </w:tbl>
    <w:p>
      <w:pPr>
        <w:sectPr>
          <w:pgMar w:header="0" w:footer="938" w:top="1560" w:bottom="280" w:left="1680" w:right="1580"/>
          <w:pgSz w:w="11920" w:h="16840"/>
        </w:sectPr>
      </w:pP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10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2753"/>
      </w:pPr>
      <w:r>
        <w:pict>
          <v:shape type="#_x0000_t75" style="width:216pt;height:311.64pt">
            <v:imagedata o:title="" r:id="rId49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2"/>
          <w:szCs w:val="12"/>
        </w:rPr>
        <w:jc w:val="left"/>
        <w:spacing w:before="8" w:lineRule="exact" w:line="120"/>
      </w:pPr>
      <w:r>
        <w:rPr>
          <w:sz w:val="12"/>
          <w:szCs w:val="1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center"/>
        <w:ind w:left="2651" w:right="1640"/>
      </w:pP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bar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3.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34.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uan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Pusat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</w:p>
    <w:p>
      <w:pPr>
        <w:rPr>
          <w:sz w:val="17"/>
          <w:szCs w:val="17"/>
        </w:rPr>
        <w:jc w:val="left"/>
        <w:spacing w:before="2" w:lineRule="exact" w:line="160"/>
      </w:pPr>
      <w:r>
        <w:rPr>
          <w:sz w:val="17"/>
          <w:szCs w:val="17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888"/>
      </w:pPr>
      <w:r>
        <w:pict>
          <v:shape type="#_x0000_t75" style="position:absolute;margin-left:338.28pt;margin-top:-0.120027pt;width:180.72pt;height:194.88pt;mso-position-horizontal-relative:page;mso-position-vertical-relative:paragraph;z-index:-740">
            <v:imagedata o:title="" r:id="rId50"/>
          </v:shape>
        </w:pict>
      </w:r>
      <w:r>
        <w:pict>
          <v:shape type="#_x0000_t75" style="width:182.4pt;height:197.16pt">
            <v:imagedata o:title="" r:id="rId51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5"/>
          <w:szCs w:val="15"/>
        </w:rPr>
        <w:jc w:val="left"/>
        <w:spacing w:before="8" w:lineRule="exact" w:line="140"/>
      </w:pPr>
      <w:r>
        <w:rPr>
          <w:sz w:val="15"/>
          <w:szCs w:val="15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2573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(a)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                                                              </w:t>
      </w:r>
      <w:r>
        <w:rPr>
          <w:rFonts w:cs="Times New Roman" w:hAnsi="Times New Roman" w:eastAsia="Times New Roman" w:ascii="Times New Roman"/>
          <w:b/>
          <w:spacing w:val="5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7"/>
          <w:szCs w:val="17"/>
        </w:rPr>
        <w:jc w:val="left"/>
        <w:spacing w:before="9" w:lineRule="exact" w:line="160"/>
      </w:pPr>
      <w:r>
        <w:rPr>
          <w:sz w:val="17"/>
          <w:szCs w:val="17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center"/>
        <w:spacing w:lineRule="auto" w:line="259"/>
        <w:ind w:left="1512" w:right="499"/>
        <w:sectPr>
          <w:pgMar w:header="0" w:footer="938" w:top="1560" w:bottom="280" w:left="1680" w:right="1420"/>
          <w:pgSz w:w="11920" w:h="16840"/>
        </w:sectPr>
      </w:pP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bar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3.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35.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oh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uba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aduk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ah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Mun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(a)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ahun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1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994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2000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10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826"/>
      </w:pPr>
      <w:r>
        <w:pict>
          <v:shape type="#_x0000_t75" style="width:308.28pt;height:279.48pt">
            <v:imagedata o:title="" r:id="rId52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28"/>
          <w:szCs w:val="28"/>
        </w:rPr>
        <w:jc w:val="left"/>
        <w:spacing w:before="8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2" w:lineRule="auto" w:line="259"/>
        <w:ind w:left="3658" w:right="361" w:hanging="2069"/>
      </w:pP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bar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3.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36.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oh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uba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aduk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ah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Mun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enu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8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</w:p>
    <w:p>
      <w:pPr>
        <w:rPr>
          <w:sz w:val="15"/>
          <w:szCs w:val="15"/>
        </w:rPr>
        <w:jc w:val="left"/>
        <w:spacing w:before="10" w:lineRule="exact" w:line="140"/>
      </w:pPr>
      <w:r>
        <w:rPr>
          <w:sz w:val="15"/>
          <w:szCs w:val="15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360"/>
        <w:ind w:left="588" w:right="59" w:firstLine="708"/>
      </w:pP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hui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mika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duk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njut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kuk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lid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sing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–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umus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untuk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hui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ik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dua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mus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digun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tuk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ub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duk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Mungk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iode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±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5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hun.</w:t>
      </w:r>
    </w:p>
    <w:sectPr>
      <w:pgMar w:header="0" w:footer="938" w:top="1560" w:bottom="280" w:left="1680" w:right="1600"/>
      <w:pgSz w:w="11920" w:h="16840"/>
    </w:sectPr>
  </w:body>
</w:document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20"/>
        <w:szCs w:val="20"/>
      </w:rPr>
      <w:jc w:val="left"/>
      <w:spacing w:lineRule="exact" w:line="200"/>
    </w:pPr>
    <w:r>
      <w:pict>
        <v:shape type="#_x0000_t202" style="position:absolute;margin-left:483.56pt;margin-top:784.036pt;width:28.5604pt;height:13.04pt;mso-position-horizontal-relative:page;mso-position-vertical-relative:page;z-index:-743" filled="f" stroked="f">
          <v:textbox inset="0,0,0,0">
            <w:txbxContent>
              <w:p>
                <w:pPr>
                  <w:rPr>
                    <w:rFonts w:cs="Times New Roman" w:hAnsi="Times New Roman" w:eastAsia="Times New Roman" w:ascii="Times New Roman"/>
                    <w:sz w:val="22"/>
                    <w:szCs w:val="22"/>
                  </w:rPr>
                  <w:jc w:val="left"/>
                  <w:spacing w:lineRule="exact" w:line="240"/>
                  <w:ind w:left="20"/>
                </w:pPr>
                <w:r>
                  <w:rPr>
                    <w:rFonts w:cs="Times New Roman" w:hAnsi="Times New Roman" w:eastAsia="Times New Roman" w:ascii="Times New Roman"/>
                    <w:spacing w:val="-1"/>
                    <w:w w:val="100"/>
                    <w:sz w:val="22"/>
                    <w:szCs w:val="22"/>
                  </w:rPr>
                  <w:t>I</w:t>
                </w:r>
                <w:r>
                  <w:rPr>
                    <w:rFonts w:cs="Times New Roman" w:hAnsi="Times New Roman" w:eastAsia="Times New Roman" w:ascii="Times New Roman"/>
                    <w:spacing w:val="1"/>
                    <w:w w:val="100"/>
                    <w:sz w:val="22"/>
                    <w:szCs w:val="22"/>
                  </w:rPr>
                  <w:t>I</w:t>
                </w:r>
                <w:r>
                  <w:rPr>
                    <w:rFonts w:cs="Times New Roman" w:hAnsi="Times New Roman" w:eastAsia="Times New Roman" w:ascii="Times New Roman"/>
                    <w:spacing w:val="-2"/>
                    <w:w w:val="100"/>
                    <w:sz w:val="22"/>
                    <w:szCs w:val="22"/>
                  </w:rPr>
                  <w:t>I</w:t>
                </w:r>
                <w:r>
                  <w:rPr>
                    <w:rFonts w:cs="Times New Roman" w:hAnsi="Times New Roman" w:eastAsia="Times New Roman" w:ascii="Times New Roman"/>
                    <w:spacing w:val="-2"/>
                    <w:w w:val="100"/>
                    <w:sz w:val="22"/>
                    <w:szCs w:val="22"/>
                  </w:rPr>
                  <w:t>-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2"/>
                    <w:szCs w:val="22"/>
                  </w:rPr>
                </w:r>
                <w:r>
                  <w:fldChar w:fldCharType="begin"/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2"/>
                    <w:szCs w:val="22"/>
                  </w:rPr>
                  <w:instrText> PAGE </w:instrText>
                </w:r>
                <w:r>
                  <w:fldChar w:fldCharType="separate"/>
                </w:r>
                <w:r>
                  <w:t>10</w:t>
                </w:r>
                <w:r>
                  <w:fldChar w:fldCharType="end"/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2"/>
                    <w:szCs w:val="22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ft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" xmlns:w10="urn:schemas-microsoft-com:office:word" xmlns:w="http://schemas.openxmlformats.org/wordprocessingml/2006/main" xmlns:sl="http://schemas.openxmlformats.org/schemaLibrary/2006/main">
  <w:compat>
    <w:compatSetting w:name="compatibilityMode" w:uri="http://schemas.microsoft.com/office/word" w:val="15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0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B3490"/>
  </w:style>
  <w:style w:type="paragraph" w:styleId="Heading1">
    <w:name w:val="heading 1"/>
    <w:basedOn w:val="Normal"/>
    <w:next w:val="Normal"/>
    <w:link w:val="Heading1Char"/>
    <w:uiPriority w:val="9"/>
    <w:qFormat/>
    <w:rsid w:val="001B3490"/>
    <w:pPr>
      <w:keepNext/>
      <w:numPr>
        <w:numId w:val="9"/>
      </w:numPr>
      <w:spacing w:before="240" w:after="60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B3490"/>
    <w:pPr>
      <w:keepNext/>
      <w:numPr>
        <w:ilvl w:val="1"/>
        <w:numId w:val="9"/>
      </w:numPr>
      <w:spacing w:before="240" w:after="6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B3490"/>
    <w:pPr>
      <w:keepNext/>
      <w:numPr>
        <w:ilvl w:val="2"/>
        <w:numId w:val="9"/>
      </w:numPr>
      <w:spacing w:before="240" w:after="60"/>
      <w:outlineLvl w:val="2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B3490"/>
    <w:pPr>
      <w:keepNext/>
      <w:numPr>
        <w:ilvl w:val="3"/>
        <w:numId w:val="9"/>
      </w:numPr>
      <w:spacing w:before="240" w:after="60"/>
      <w:outlineLvl w:val="3"/>
    </w:pPr>
    <w:rPr>
      <w:rFonts w:asciiTheme="minorHAnsi" w:eastAsiaTheme="minorEastAsia" w:hAnsiTheme="minorHAnsi" w:cstheme="minorBidi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B3490"/>
    <w:pPr>
      <w:numPr>
        <w:ilvl w:val="4"/>
        <w:numId w:val="9"/>
      </w:numPr>
      <w:spacing w:before="240" w:after="60"/>
      <w:outlineLvl w:val="4"/>
    </w:pPr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qFormat/>
    <w:rsid w:val="001B3490"/>
    <w:pPr>
      <w:numPr>
        <w:ilvl w:val="5"/>
        <w:numId w:val="9"/>
      </w:num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B3490"/>
    <w:pPr>
      <w:numPr>
        <w:ilvl w:val="6"/>
        <w:numId w:val="9"/>
      </w:numPr>
      <w:spacing w:before="240" w:after="60"/>
      <w:outlineLvl w:val="6"/>
    </w:pPr>
    <w:rPr>
      <w:rFonts w:asciiTheme="minorHAnsi" w:eastAsiaTheme="minorEastAsia" w:hAnsiTheme="minorHAnsi" w:cstheme="minorBidi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B3490"/>
    <w:pPr>
      <w:numPr>
        <w:ilvl w:val="7"/>
        <w:numId w:val="9"/>
      </w:numPr>
      <w:spacing w:before="240" w:after="60"/>
      <w:outlineLvl w:val="7"/>
    </w:pPr>
    <w:rPr>
      <w:rFonts w:asciiTheme="minorHAnsi" w:eastAsiaTheme="minorEastAsia" w:hAnsiTheme="minorHAnsi" w:cstheme="minorBidi"/>
      <w:i/>
      <w:iCs/>
      <w:sz w:val="24"/>
      <w:szCs w:val="24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B3490"/>
    <w:pPr>
      <w:numPr>
        <w:ilvl w:val="8"/>
        <w:numId w:val="9"/>
      </w:numPr>
      <w:spacing w:before="240" w:after="60"/>
      <w:outlineLvl w:val="8"/>
    </w:pPr>
    <w:rPr>
      <w:rFonts w:asciiTheme="majorHAnsi" w:eastAsiaTheme="majorEastAsia" w:hAnsiTheme="majorHAnsi" w:cstheme="majorBid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B3490"/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B3490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B3490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B3490"/>
    <w:rPr>
      <w:rFonts w:asciiTheme="minorHAnsi" w:eastAsiaTheme="minorEastAsia" w:hAnsiTheme="minorHAnsi" w:cstheme="minorBidi"/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B3490"/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rsid w:val="001B3490"/>
    <w:rPr>
      <w:b/>
      <w:bCs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B3490"/>
    <w:rPr>
      <w:rFonts w:asciiTheme="minorHAnsi" w:eastAsiaTheme="minorEastAsia" w:hAnsiTheme="minorHAnsi" w:cstheme="minorBidi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B3490"/>
    <w:rPr>
      <w:rFonts w:asciiTheme="minorHAnsi" w:eastAsiaTheme="minorEastAsia" w:hAnsiTheme="minorHAnsi" w:cstheme="minorBidi"/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B3490"/>
    <w:rPr>
      <w:rFonts w:asciiTheme="majorHAnsi" w:eastAsiaTheme="majorEastAsia" w:hAnsiTheme="majorHAnsi" w:cstheme="majorBidi"/>
      <w:sz w:val="22"/>
      <w:szCs w:val="22"/>
    </w:rPr>
  </w:style>
</w:styles>
</file>

<file path=word/_rels/document.xml.rels><?xml version="1.0" encoding="UTF-8" standalone="yes"?>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styles" Target="styles.xml"/><Relationship Id="rId3" Type="http://schemas.openxmlformats.org/officeDocument/2006/relationships/theme" Target="theme/theme1.xml"/><Relationship Id="rId4" Type="http://schemas.openxmlformats.org/officeDocument/2006/relationships/footer" Target="footer1.xml"/><Relationship Id="rId5" Type="http://schemas.openxmlformats.org/officeDocument/2006/relationships/hyperlink" Target="http://glovis.usgs.gov/" TargetMode="External"/><Relationship Id="rId6" Type="http://schemas.openxmlformats.org/officeDocument/2006/relationships/hyperlink" Target="http://glcf.umd.edu/data/landsat/" TargetMode="External"/><Relationship Id="rId7" Type="http://schemas.openxmlformats.org/officeDocument/2006/relationships/hyperlink" Target="http://glovis.usgs.gov/" TargetMode="External"/><Relationship Id="rId8" Type="http://schemas.openxmlformats.org/officeDocument/2006/relationships/hyperlink" Target="http://glovis.usgs.gov/" TargetMode="External"/><Relationship Id="rId9" Type="http://schemas.openxmlformats.org/officeDocument/2006/relationships/hyperlink" Target="http://glovis.usgs.gov/" TargetMode="External"/><Relationship Id="rId10" Type="http://schemas.openxmlformats.org/officeDocument/2006/relationships/hyperlink" Target="mailto:@2.40Ghz" TargetMode="External"/><Relationship Id="rId11" Type="http://schemas.openxmlformats.org/officeDocument/2006/relationships/image" Target="media/image1.jpg"/><Relationship Id="rId12" Type="http://schemas.openxmlformats.org/officeDocument/2006/relationships/image" Target="media/image2.jpg"/><Relationship Id="rId13" Type="http://schemas.openxmlformats.org/officeDocument/2006/relationships/image" Target="media/image3.jpg"/><Relationship Id="rId14" Type="http://schemas.openxmlformats.org/officeDocument/2006/relationships/image" Target="media/image4.jpg"/><Relationship Id="rId15" Type="http://schemas.openxmlformats.org/officeDocument/2006/relationships/image" Target="media/image5.jpg"/><Relationship Id="rId16" Type="http://schemas.openxmlformats.org/officeDocument/2006/relationships/image" Target="media/image6.jpg"/><Relationship Id="rId17" Type="http://schemas.openxmlformats.org/officeDocument/2006/relationships/image" Target="media/image7.jpg"/><Relationship Id="rId18" Type="http://schemas.openxmlformats.org/officeDocument/2006/relationships/image" Target="media/image8.jpg"/><Relationship Id="rId19" Type="http://schemas.openxmlformats.org/officeDocument/2006/relationships/image" Target="media/image9.jpg"/><Relationship Id="rId20" Type="http://schemas.openxmlformats.org/officeDocument/2006/relationships/image" Target="media/image10.jpg"/><Relationship Id="rId21" Type="http://schemas.openxmlformats.org/officeDocument/2006/relationships/image" Target="media/image11.jpg"/><Relationship Id="rId22" Type="http://schemas.openxmlformats.org/officeDocument/2006/relationships/image" Target="media/image12.jpg"/><Relationship Id="rId23" Type="http://schemas.openxmlformats.org/officeDocument/2006/relationships/image" Target="media/image13.jpg"/><Relationship Id="rId24" Type="http://schemas.openxmlformats.org/officeDocument/2006/relationships/image" Target="media/image14.jpg"/><Relationship Id="rId25" Type="http://schemas.openxmlformats.org/officeDocument/2006/relationships/image" Target="media/image15.jpg"/><Relationship Id="rId26" Type="http://schemas.openxmlformats.org/officeDocument/2006/relationships/image" Target="media/image16.jpg"/><Relationship Id="rId27" Type="http://schemas.openxmlformats.org/officeDocument/2006/relationships/image" Target="media/image17.jpg"/><Relationship Id="rId28" Type="http://schemas.openxmlformats.org/officeDocument/2006/relationships/image" Target="media/image18.jpg"/><Relationship Id="rId29" Type="http://schemas.openxmlformats.org/officeDocument/2006/relationships/image" Target="media/image19.png"/><Relationship Id="rId30" Type="http://schemas.openxmlformats.org/officeDocument/2006/relationships/image" Target="media/image20.jpg"/><Relationship Id="rId31" Type="http://schemas.openxmlformats.org/officeDocument/2006/relationships/image" Target="media/image21.jpg"/><Relationship Id="rId32" Type="http://schemas.openxmlformats.org/officeDocument/2006/relationships/image" Target="media/image22.jpg"/><Relationship Id="rId33" Type="http://schemas.openxmlformats.org/officeDocument/2006/relationships/image" Target="media/image23.jpg"/><Relationship Id="rId34" Type="http://schemas.openxmlformats.org/officeDocument/2006/relationships/image" Target="media/image24.jpg"/><Relationship Id="rId35" Type="http://schemas.openxmlformats.org/officeDocument/2006/relationships/image" Target="media/image25.jpg"/><Relationship Id="rId36" Type="http://schemas.openxmlformats.org/officeDocument/2006/relationships/image" Target="media/image26.jpg"/><Relationship Id="rId37" Type="http://schemas.openxmlformats.org/officeDocument/2006/relationships/image" Target="media/image27.png"/><Relationship Id="rId38" Type="http://schemas.openxmlformats.org/officeDocument/2006/relationships/image" Target="media/image28.jpg"/><Relationship Id="rId39" Type="http://schemas.openxmlformats.org/officeDocument/2006/relationships/image" Target="media/image29.jpg"/><Relationship Id="rId40" Type="http://schemas.openxmlformats.org/officeDocument/2006/relationships/image" Target="media/image30.jpg"/><Relationship Id="rId41" Type="http://schemas.openxmlformats.org/officeDocument/2006/relationships/image" Target="media/image31.jpg"/><Relationship Id="rId42" Type="http://schemas.openxmlformats.org/officeDocument/2006/relationships/image" Target="media/image32.jpg"/><Relationship Id="rId43" Type="http://schemas.openxmlformats.org/officeDocument/2006/relationships/image" Target="media/image33.jpg"/><Relationship Id="rId44" Type="http://schemas.openxmlformats.org/officeDocument/2006/relationships/image" Target="media/image34.jpg"/><Relationship Id="rId45" Type="http://schemas.openxmlformats.org/officeDocument/2006/relationships/image" Target="media/image35.jpg"/><Relationship Id="rId46" Type="http://schemas.openxmlformats.org/officeDocument/2006/relationships/image" Target="media/image36.jpg"/><Relationship Id="rId47" Type="http://schemas.openxmlformats.org/officeDocument/2006/relationships/image" Target="media/image37.jpg"/><Relationship Id="rId48" Type="http://schemas.openxmlformats.org/officeDocument/2006/relationships/image" Target="media/image38.jpg"/><Relationship Id="rId49" Type="http://schemas.openxmlformats.org/officeDocument/2006/relationships/image" Target="media/image39.jpg"/><Relationship Id="rId50" Type="http://schemas.openxmlformats.org/officeDocument/2006/relationships/image" Target="media/image40.jpg"/><Relationship Id="rId51" Type="http://schemas.openxmlformats.org/officeDocument/2006/relationships/image" Target="media/image41.jpg"/><Relationship Id="rId52" Type="http://schemas.openxmlformats.org/officeDocument/2006/relationships/image" Target="media/image42.jpg"/></Relationships>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Microsoft Office Word</Application>
  <DocSecurity>0</DocSecurity>
  <ScaleCrop>false</ScaleCrop>
  <LinksUpToDate>false</LinksUpToDate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/>
</file>